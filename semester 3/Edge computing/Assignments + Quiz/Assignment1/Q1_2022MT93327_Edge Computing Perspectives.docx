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033684" w14:textId="77777777" w:rsidR="00EF05E1" w:rsidRDefault="00567B29" w:rsidP="00EF05E1">
      <w:pPr>
        <w:pStyle w:val="NormalWeb"/>
        <w:jc w:val="both"/>
        <w:rPr>
          <w:rFonts w:asciiTheme="minorHAnsi" w:eastAsiaTheme="minorHAnsi" w:hAnsiTheme="minorHAnsi" w:cs="AppleSystemUIFont"/>
          <w:b/>
          <w:sz w:val="28"/>
          <w:szCs w:val="28"/>
        </w:rPr>
      </w:pPr>
      <w:r w:rsidRPr="00567B29">
        <w:rPr>
          <w:rFonts w:ascii="Calibri,Bold" w:hAnsi="Calibri,Bold"/>
          <w:noProof/>
          <w:shd w:val="clear" w:color="auto" w:fill="FFFF00"/>
        </w:rPr>
        <w:drawing>
          <wp:inline distT="0" distB="0" distL="0" distR="0" wp14:anchorId="0ABF6CE9" wp14:editId="470FD4BE">
            <wp:extent cx="5832970" cy="4375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47717" cy="4386113"/>
                    </a:xfrm>
                    <a:prstGeom prst="rect">
                      <a:avLst/>
                    </a:prstGeom>
                  </pic:spPr>
                </pic:pic>
              </a:graphicData>
            </a:graphic>
          </wp:inline>
        </w:drawing>
      </w:r>
    </w:p>
    <w:p w14:paraId="7520F1BA" w14:textId="6B4686A2" w:rsidR="00EF05E1" w:rsidRPr="00EF05E1" w:rsidRDefault="00EF05E1" w:rsidP="00EF05E1">
      <w:pPr>
        <w:pStyle w:val="NormalWeb"/>
        <w:jc w:val="both"/>
        <w:rPr>
          <w:rFonts w:asciiTheme="minorHAnsi" w:eastAsiaTheme="minorHAnsi" w:hAnsiTheme="minorHAnsi" w:cs="AppleSystemUIFont"/>
          <w:b/>
          <w:sz w:val="28"/>
          <w:szCs w:val="28"/>
        </w:rPr>
      </w:pPr>
      <w:r w:rsidRPr="00EF05E1">
        <w:rPr>
          <w:rFonts w:asciiTheme="minorHAnsi" w:eastAsiaTheme="minorHAnsi" w:hAnsiTheme="minorHAnsi" w:cs="AppleSystemUIFont"/>
          <w:b/>
          <w:sz w:val="28"/>
          <w:szCs w:val="28"/>
        </w:rPr>
        <w:t>Q1. Please choose any one of the papers from 2 of the papers attached, and create document of the extension of the work that can be recommended.</w:t>
      </w:r>
    </w:p>
    <w:p w14:paraId="737BEB3B" w14:textId="2D984A2B" w:rsidR="00EF05E1" w:rsidRPr="00EF05E1" w:rsidRDefault="00EF05E1" w:rsidP="00EF05E1">
      <w:pPr>
        <w:pStyle w:val="NormalWeb"/>
        <w:jc w:val="both"/>
        <w:rPr>
          <w:rFonts w:ascii="Calibri,Bold" w:hAnsi="Calibri,Bold"/>
          <w:b/>
          <w:shd w:val="clear" w:color="auto" w:fill="FFFF00"/>
        </w:rPr>
      </w:pPr>
      <w:r w:rsidRPr="00EF05E1">
        <w:rPr>
          <w:rFonts w:ascii="Calibri,Bold" w:hAnsi="Calibri,Bold"/>
          <w:b/>
          <w:shd w:val="clear" w:color="auto" w:fill="FFFF00"/>
        </w:rPr>
        <w:t>Ans</w:t>
      </w:r>
      <w:r>
        <w:rPr>
          <w:rFonts w:ascii="Calibri,Bold" w:hAnsi="Calibri,Bold"/>
          <w:b/>
          <w:shd w:val="clear" w:color="auto" w:fill="FFFF00"/>
        </w:rPr>
        <w:t>wer</w:t>
      </w:r>
      <w:r w:rsidRPr="00EF05E1">
        <w:rPr>
          <w:rFonts w:ascii="Calibri,Bold" w:hAnsi="Calibri,Bold"/>
          <w:b/>
          <w:shd w:val="clear" w:color="auto" w:fill="FFFF00"/>
        </w:rPr>
        <w:t>:</w:t>
      </w:r>
      <w:r>
        <w:rPr>
          <w:rFonts w:ascii="Calibri,Bold" w:hAnsi="Calibri,Bold"/>
          <w:b/>
          <w:shd w:val="clear" w:color="auto" w:fill="FFFF00"/>
        </w:rPr>
        <w:t xml:space="preserve"> </w:t>
      </w:r>
      <w:r w:rsidRPr="00EF05E1">
        <w:rPr>
          <w:rFonts w:asciiTheme="minorHAnsi" w:eastAsiaTheme="minorHAnsi" w:hAnsiTheme="minorHAnsi" w:cs="AppleSystemUIFont"/>
        </w:rPr>
        <w:t xml:space="preserve">I </w:t>
      </w:r>
      <w:r>
        <w:rPr>
          <w:rFonts w:asciiTheme="minorHAnsi" w:eastAsiaTheme="minorHAnsi" w:hAnsiTheme="minorHAnsi" w:cs="AppleSystemUIFont"/>
        </w:rPr>
        <w:t>have</w:t>
      </w:r>
      <w:r w:rsidRPr="00EF05E1">
        <w:rPr>
          <w:rFonts w:asciiTheme="minorHAnsi" w:eastAsiaTheme="minorHAnsi" w:hAnsiTheme="minorHAnsi" w:cs="AppleSystemUIFont"/>
        </w:rPr>
        <w:t xml:space="preserve"> </w:t>
      </w:r>
      <w:r>
        <w:rPr>
          <w:rFonts w:asciiTheme="minorHAnsi" w:eastAsiaTheme="minorHAnsi" w:hAnsiTheme="minorHAnsi" w:cs="AppleSystemUIFont"/>
        </w:rPr>
        <w:t>gone through</w:t>
      </w:r>
      <w:r w:rsidRPr="00EF05E1">
        <w:rPr>
          <w:rFonts w:asciiTheme="minorHAnsi" w:eastAsiaTheme="minorHAnsi" w:hAnsiTheme="minorHAnsi" w:cs="AppleSystemUIFont"/>
        </w:rPr>
        <w:t xml:space="preserve"> </w:t>
      </w:r>
      <w:r>
        <w:rPr>
          <w:rFonts w:asciiTheme="minorHAnsi" w:eastAsiaTheme="minorHAnsi" w:hAnsiTheme="minorHAnsi" w:cs="AppleSystemUIFont"/>
        </w:rPr>
        <w:t>the</w:t>
      </w:r>
      <w:r w:rsidRPr="00EF05E1">
        <w:rPr>
          <w:rFonts w:asciiTheme="minorHAnsi" w:eastAsiaTheme="minorHAnsi" w:hAnsiTheme="minorHAnsi" w:cs="AppleSystemUIFont"/>
        </w:rPr>
        <w:t xml:space="preserve"> paper1 and expanding upon it as follows.</w:t>
      </w:r>
    </w:p>
    <w:p w14:paraId="6DC4A999" w14:textId="630C8CA1" w:rsidR="00314B78" w:rsidRDefault="004512A5" w:rsidP="004512A5">
      <w:pPr>
        <w:spacing w:before="100" w:beforeAutospacing="1" w:after="100" w:afterAutospacing="1"/>
        <w:jc w:val="both"/>
        <w:rPr>
          <w:rFonts w:asciiTheme="minorHAnsi" w:eastAsiaTheme="minorHAnsi" w:hAnsiTheme="minorHAnsi" w:cs="AppleSystemUIFont"/>
          <w:b/>
          <w:bCs/>
          <w:sz w:val="28"/>
          <w:szCs w:val="28"/>
          <w:u w:val="single"/>
        </w:rPr>
      </w:pPr>
      <w:r w:rsidRPr="00D10048">
        <w:rPr>
          <w:rFonts w:asciiTheme="minorHAnsi" w:eastAsiaTheme="minorHAnsi" w:hAnsiTheme="minorHAnsi" w:cs="AppleSystemUIFont"/>
          <w:b/>
          <w:bCs/>
          <w:sz w:val="28"/>
          <w:szCs w:val="28"/>
          <w:u w:val="single"/>
        </w:rPr>
        <w:t>Edge Computing Perspectives: Architectures, Technologies, and Open Security Issues</w:t>
      </w:r>
    </w:p>
    <w:p w14:paraId="72CACE02" w14:textId="694E283F" w:rsidR="00D10048" w:rsidRPr="00D10048" w:rsidRDefault="00D10048" w:rsidP="00664132">
      <w:pPr>
        <w:spacing w:before="100" w:beforeAutospacing="1" w:after="100" w:afterAutospacing="1"/>
        <w:jc w:val="center"/>
        <w:rPr>
          <w:rFonts w:asciiTheme="minorHAnsi" w:eastAsiaTheme="minorHAnsi" w:hAnsiTheme="minorHAnsi" w:cs="AppleSystemUIFont"/>
          <w:b/>
          <w:bCs/>
          <w:sz w:val="28"/>
          <w:szCs w:val="28"/>
          <w:u w:val="single"/>
        </w:rPr>
      </w:pPr>
      <w:r>
        <w:fldChar w:fldCharType="begin"/>
      </w:r>
      <w:r>
        <w:instrText xml:space="preserve"> INCLUDEPICTURE "https://miro.medium.com/v2/resize:fit:846/1*UeQ4SsoA2MJktA6EHkE8Yg.jpeg" \* MERGEFORMATINET </w:instrText>
      </w:r>
      <w:r>
        <w:fldChar w:fldCharType="separate"/>
      </w:r>
      <w:r>
        <w:rPr>
          <w:noProof/>
        </w:rPr>
        <w:drawing>
          <wp:inline distT="0" distB="0" distL="0" distR="0" wp14:anchorId="766AED19" wp14:editId="5685D367">
            <wp:extent cx="3896097" cy="2447778"/>
            <wp:effectExtent l="0" t="0" r="3175" b="3810"/>
            <wp:docPr id="2" name="Picture 2" descr="https://miro.medium.com/v2/resize:fit:846/1*UeQ4SsoA2MJktA6EHkE8Y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846/1*UeQ4SsoA2MJktA6EHkE8Yg.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7514" cy="2467516"/>
                    </a:xfrm>
                    <a:prstGeom prst="rect">
                      <a:avLst/>
                    </a:prstGeom>
                    <a:noFill/>
                    <a:ln>
                      <a:noFill/>
                    </a:ln>
                  </pic:spPr>
                </pic:pic>
              </a:graphicData>
            </a:graphic>
          </wp:inline>
        </w:drawing>
      </w:r>
      <w:r>
        <w:fldChar w:fldCharType="end"/>
      </w:r>
    </w:p>
    <w:p w14:paraId="16858368" w14:textId="722AA515" w:rsidR="00394E55" w:rsidRPr="00394E55" w:rsidRDefault="00394E55" w:rsidP="00394E55">
      <w:pPr>
        <w:rPr>
          <w:rFonts w:asciiTheme="minorHAnsi" w:hAnsiTheme="minorHAnsi"/>
          <w:b/>
          <w:color w:val="2F5496" w:themeColor="accent1" w:themeShade="BF"/>
        </w:rPr>
      </w:pPr>
      <w:r w:rsidRPr="00394E55">
        <w:rPr>
          <w:rFonts w:asciiTheme="minorHAnsi" w:eastAsiaTheme="minorHAnsi" w:hAnsiTheme="minorHAnsi" w:cs="AppleSystemUIFont"/>
          <w:b/>
          <w:color w:val="2F5496" w:themeColor="accent1" w:themeShade="BF"/>
        </w:rPr>
        <w:lastRenderedPageBreak/>
        <w:t xml:space="preserve">Expanding </w:t>
      </w:r>
      <w:r w:rsidRPr="00394E55">
        <w:rPr>
          <w:rFonts w:asciiTheme="minorHAnsi" w:hAnsiTheme="minorHAnsi"/>
          <w:b/>
          <w:color w:val="2F5496" w:themeColor="accent1" w:themeShade="BF"/>
        </w:rPr>
        <w:t>“VIRTUALIZATION-ORIGINATED SECURITY ISSUES”.</w:t>
      </w:r>
    </w:p>
    <w:p w14:paraId="7FACFC47" w14:textId="5D801A80" w:rsidR="005A12E6" w:rsidRPr="0057604A" w:rsidRDefault="005A12E6" w:rsidP="005A12E6">
      <w:pPr>
        <w:spacing w:before="100" w:beforeAutospacing="1" w:after="100" w:afterAutospacing="1"/>
      </w:pPr>
      <w:r w:rsidRPr="0057604A">
        <w:rPr>
          <w:rFonts w:ascii="Calibri" w:hAnsi="Calibri" w:cs="Calibri"/>
        </w:rPr>
        <w:t xml:space="preserve">Security issues mentioned in this paper related to docker container are addressed below to mitigate the risks mentioned in the Table III </w:t>
      </w:r>
    </w:p>
    <w:p w14:paraId="2A573398" w14:textId="77777777" w:rsidR="005A12E6" w:rsidRPr="0025423A" w:rsidRDefault="005A12E6" w:rsidP="00FC0765">
      <w:pPr>
        <w:spacing w:before="100" w:beforeAutospacing="1" w:after="100" w:afterAutospacing="1"/>
        <w:jc w:val="center"/>
        <w:rPr>
          <w:rFonts w:ascii="Calibri" w:hAnsi="Calibri" w:cs="Calibri"/>
          <w:b/>
          <w:sz w:val="28"/>
          <w:szCs w:val="28"/>
          <w:u w:val="single"/>
        </w:rPr>
      </w:pPr>
      <w:r w:rsidRPr="0025423A">
        <w:rPr>
          <w:rFonts w:ascii="Calibri" w:hAnsi="Calibri" w:cs="Calibri"/>
          <w:b/>
          <w:sz w:val="28"/>
          <w:szCs w:val="28"/>
          <w:u w:val="single"/>
        </w:rPr>
        <w:t>Docker container security</w:t>
      </w:r>
    </w:p>
    <w:p w14:paraId="6E63152C" w14:textId="215D9380" w:rsidR="006647AF" w:rsidRDefault="006647AF" w:rsidP="006647AF">
      <w:pPr>
        <w:autoSpaceDE w:val="0"/>
        <w:autoSpaceDN w:val="0"/>
        <w:adjustRightInd w:val="0"/>
        <w:rPr>
          <w:rFonts w:asciiTheme="minorHAnsi" w:hAnsiTheme="minorHAnsi" w:cs="AppleSystemUIFont"/>
        </w:rPr>
      </w:pPr>
      <w:r w:rsidRPr="00C641DE">
        <w:rPr>
          <w:rFonts w:asciiTheme="minorHAnsi" w:hAnsiTheme="minorHAnsi" w:cs="AppleSystemUIFont"/>
          <w:b/>
          <w:bCs/>
        </w:rPr>
        <w:t xml:space="preserve">Docker container security: </w:t>
      </w:r>
      <w:r w:rsidRPr="00C641DE">
        <w:rPr>
          <w:rFonts w:asciiTheme="minorHAnsi" w:hAnsiTheme="minorHAnsi" w:cs="AppleSystemUIFont"/>
        </w:rPr>
        <w:t>Docker container security is a critical aspect of managing containerized applications. Containers provide a lightweight and portable way to package and run applications, but it's important to implement security best practices to protect the underlying infrastructure and data. Here are some key considerations for Docker container security.</w:t>
      </w:r>
      <w:r w:rsidR="00C641DE">
        <w:rPr>
          <w:rFonts w:asciiTheme="minorHAnsi" w:hAnsiTheme="minorHAnsi" w:cs="AppleSystemUIFont"/>
        </w:rPr>
        <w:t xml:space="preserve"> </w:t>
      </w:r>
    </w:p>
    <w:p w14:paraId="1DF05DA9" w14:textId="2945CCCD" w:rsidR="00C641DE" w:rsidRDefault="00C641DE" w:rsidP="006647AF">
      <w:pPr>
        <w:autoSpaceDE w:val="0"/>
        <w:autoSpaceDN w:val="0"/>
        <w:adjustRightInd w:val="0"/>
        <w:rPr>
          <w:rFonts w:cs="AppleSystemUIFont"/>
        </w:rPr>
      </w:pPr>
    </w:p>
    <w:p w14:paraId="14842BD0" w14:textId="77777777" w:rsidR="00C641DE" w:rsidRPr="00D47390" w:rsidRDefault="00C641DE" w:rsidP="00C641DE">
      <w:pPr>
        <w:rPr>
          <w:rFonts w:asciiTheme="minorHAnsi" w:hAnsiTheme="minorHAnsi"/>
          <w:color w:val="000000" w:themeColor="text1"/>
        </w:rPr>
      </w:pPr>
      <w:r w:rsidRPr="00D47390">
        <w:rPr>
          <w:rStyle w:val="Strong"/>
          <w:rFonts w:asciiTheme="minorHAnsi" w:hAnsiTheme="minorHAnsi"/>
          <w:i/>
          <w:iCs/>
          <w:color w:val="000000" w:themeColor="text1"/>
          <w:spacing w:val="-1"/>
          <w:shd w:val="clear" w:color="auto" w:fill="FFFFFF"/>
        </w:rPr>
        <w:t>Docker</w:t>
      </w:r>
      <w:r w:rsidRPr="00D47390">
        <w:rPr>
          <w:rFonts w:asciiTheme="minorHAnsi" w:hAnsiTheme="minorHAnsi"/>
          <w:i/>
          <w:iCs/>
          <w:color w:val="000000" w:themeColor="text1"/>
          <w:spacing w:val="-1"/>
          <w:shd w:val="clear" w:color="auto" w:fill="FFFFFF"/>
        </w:rPr>
        <w:t> containers are popular and have revolutionized application deployment. They are lightweight, portable, and easy to manage. But their security is of utmost importance. Your applications and data could be vulnerable to various threats without proper safeguards.</w:t>
      </w:r>
    </w:p>
    <w:p w14:paraId="14EC9868" w14:textId="539F976F" w:rsidR="00C641DE" w:rsidRDefault="00C641DE" w:rsidP="006647AF">
      <w:pPr>
        <w:autoSpaceDE w:val="0"/>
        <w:autoSpaceDN w:val="0"/>
        <w:adjustRightInd w:val="0"/>
        <w:rPr>
          <w:rFonts w:cs="AppleSystemUIFont"/>
        </w:rPr>
      </w:pPr>
    </w:p>
    <w:p w14:paraId="179CB4E3" w14:textId="77777777" w:rsidR="0057604A" w:rsidRDefault="0057604A" w:rsidP="00D10048"/>
    <w:p w14:paraId="78339029" w14:textId="497BE190" w:rsidR="0086664B" w:rsidRDefault="0086664B" w:rsidP="0086664B">
      <w:pPr>
        <w:jc w:val="center"/>
      </w:pPr>
      <w:r>
        <w:fldChar w:fldCharType="begin"/>
      </w:r>
      <w:r>
        <w:instrText xml:space="preserve"> INCLUDEPICTURE "https://www.zdnet.com/a/img/resize/9ad7431009eeb8dfd1514d3f6b9bd3386cc879b1/2016/02/23/26d83efd-3afc-4a9d-a32e-174a35052652/docker-ddc.jpg?auto=webp&amp;width=1280" \* MERGEFORMATINET </w:instrText>
      </w:r>
      <w:r>
        <w:fldChar w:fldCharType="separate"/>
      </w:r>
      <w:r>
        <w:rPr>
          <w:noProof/>
        </w:rPr>
        <w:drawing>
          <wp:inline distT="0" distB="0" distL="0" distR="0" wp14:anchorId="2F8ABAF8" wp14:editId="110D622C">
            <wp:extent cx="5731510" cy="2978785"/>
            <wp:effectExtent l="0" t="0" r="0" b="5715"/>
            <wp:docPr id="3" name="Picture 3" descr="docker-d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ker-ddc.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78785"/>
                    </a:xfrm>
                    <a:prstGeom prst="rect">
                      <a:avLst/>
                    </a:prstGeom>
                    <a:noFill/>
                    <a:ln>
                      <a:noFill/>
                    </a:ln>
                  </pic:spPr>
                </pic:pic>
              </a:graphicData>
            </a:graphic>
          </wp:inline>
        </w:drawing>
      </w:r>
      <w:r>
        <w:fldChar w:fldCharType="end"/>
      </w:r>
    </w:p>
    <w:p w14:paraId="51960089" w14:textId="77777777" w:rsidR="00D10048" w:rsidRPr="00D10048" w:rsidRDefault="00D10048" w:rsidP="00D10048">
      <w:pPr>
        <w:pStyle w:val="NormalWeb"/>
        <w:spacing w:before="0" w:beforeAutospacing="0" w:after="0" w:afterAutospacing="0"/>
        <w:jc w:val="center"/>
        <w:rPr>
          <w:rFonts w:asciiTheme="minorHAnsi" w:hAnsiTheme="minorHAnsi"/>
          <w:color w:val="000000"/>
          <w:sz w:val="16"/>
          <w:szCs w:val="16"/>
        </w:rPr>
      </w:pPr>
      <w:r w:rsidRPr="00D10048">
        <w:rPr>
          <w:rFonts w:asciiTheme="minorHAnsi" w:hAnsiTheme="minorHAnsi"/>
          <w:sz w:val="16"/>
          <w:szCs w:val="16"/>
        </w:rPr>
        <w:t xml:space="preserve">Fig: </w:t>
      </w:r>
      <w:r w:rsidRPr="00D10048">
        <w:rPr>
          <w:rFonts w:asciiTheme="minorHAnsi" w:hAnsiTheme="minorHAnsi"/>
          <w:color w:val="000000"/>
          <w:sz w:val="16"/>
          <w:szCs w:val="16"/>
        </w:rPr>
        <w:t>Docker Datacenter platform makes setting up a ready to run agile management system for your containers easier than ever.</w:t>
      </w:r>
    </w:p>
    <w:p w14:paraId="24BB4886" w14:textId="42CAAA41" w:rsidR="0086664B" w:rsidRPr="00F134B9" w:rsidRDefault="00D10048" w:rsidP="00F134B9">
      <w:pPr>
        <w:jc w:val="center"/>
        <w:rPr>
          <w:rFonts w:asciiTheme="minorHAnsi" w:hAnsiTheme="minorHAnsi"/>
          <w:sz w:val="16"/>
          <w:szCs w:val="16"/>
        </w:rPr>
      </w:pPr>
      <w:r w:rsidRPr="00D10048">
        <w:rPr>
          <w:rStyle w:val="c-shortcodeimagecredit"/>
          <w:rFonts w:asciiTheme="minorHAnsi" w:hAnsiTheme="minorHAnsi"/>
          <w:sz w:val="16"/>
          <w:szCs w:val="16"/>
        </w:rPr>
        <w:t>Docker</w:t>
      </w:r>
    </w:p>
    <w:p w14:paraId="2C816C5F" w14:textId="00CD22D1" w:rsidR="00C641DE" w:rsidRDefault="00C641DE" w:rsidP="006647AF">
      <w:pPr>
        <w:autoSpaceDE w:val="0"/>
        <w:autoSpaceDN w:val="0"/>
        <w:adjustRightInd w:val="0"/>
        <w:rPr>
          <w:rFonts w:asciiTheme="minorHAnsi" w:hAnsiTheme="minorHAnsi" w:cs="AppleSystemUIFont"/>
        </w:rPr>
      </w:pPr>
    </w:p>
    <w:p w14:paraId="67ABAD18" w14:textId="19B508B8" w:rsidR="00C641DE" w:rsidRPr="00AB58C5" w:rsidRDefault="00C641DE" w:rsidP="00C641DE">
      <w:pPr>
        <w:autoSpaceDE w:val="0"/>
        <w:autoSpaceDN w:val="0"/>
        <w:adjustRightInd w:val="0"/>
        <w:rPr>
          <w:rFonts w:ascii="AppleSystemUIFont" w:eastAsiaTheme="minorHAnsi" w:hAnsi="AppleSystemUIFont" w:cs="AppleSystemUIFont"/>
          <w:b/>
          <w:bCs/>
          <w:color w:val="2F5496" w:themeColor="accent1" w:themeShade="BF"/>
          <w:sz w:val="28"/>
          <w:szCs w:val="28"/>
        </w:rPr>
      </w:pPr>
      <w:r w:rsidRPr="00AB58C5">
        <w:rPr>
          <w:rFonts w:ascii="AppleSystemUIFont" w:eastAsiaTheme="minorHAnsi" w:hAnsi="AppleSystemUIFont" w:cs="AppleSystemUIFont"/>
          <w:b/>
          <w:bCs/>
          <w:color w:val="2F5496" w:themeColor="accent1" w:themeShade="BF"/>
          <w:sz w:val="28"/>
          <w:szCs w:val="28"/>
        </w:rPr>
        <w:t>Building a secure image</w:t>
      </w:r>
      <w:r w:rsidR="00B3447A">
        <w:rPr>
          <w:rFonts w:ascii="AppleSystemUIFont" w:eastAsiaTheme="minorHAnsi" w:hAnsi="AppleSystemUIFont" w:cs="AppleSystemUIFont"/>
          <w:b/>
          <w:bCs/>
          <w:color w:val="2F5496" w:themeColor="accent1" w:themeShade="BF"/>
          <w:sz w:val="28"/>
          <w:szCs w:val="28"/>
        </w:rPr>
        <w:t>:</w:t>
      </w:r>
    </w:p>
    <w:p w14:paraId="401C5B38" w14:textId="517D7BD3" w:rsidR="00C641DE" w:rsidRPr="00D47390" w:rsidRDefault="00AB58C5" w:rsidP="00D47390">
      <w:pPr>
        <w:pStyle w:val="ListParagraph"/>
        <w:numPr>
          <w:ilvl w:val="0"/>
          <w:numId w:val="30"/>
        </w:numPr>
        <w:autoSpaceDE w:val="0"/>
        <w:autoSpaceDN w:val="0"/>
        <w:adjustRightInd w:val="0"/>
        <w:rPr>
          <w:rFonts w:asciiTheme="minorHAnsi" w:eastAsiaTheme="minorHAnsi" w:hAnsiTheme="minorHAnsi" w:cs="AppleSystemUIFont"/>
        </w:rPr>
      </w:pPr>
      <w:r w:rsidRPr="00C641DE">
        <w:rPr>
          <w:rFonts w:asciiTheme="minorHAnsi" w:hAnsiTheme="minorHAnsi" w:cs="AppleSystemUIFont"/>
          <w:b/>
          <w:bCs/>
        </w:rPr>
        <w:t xml:space="preserve">Base </w:t>
      </w:r>
      <w:r w:rsidR="00C641DE" w:rsidRPr="00D47390">
        <w:rPr>
          <w:rFonts w:asciiTheme="minorHAnsi" w:eastAsiaTheme="minorHAnsi" w:hAnsiTheme="minorHAnsi" w:cs="AppleSystemUIFont"/>
          <w:b/>
          <w:bCs/>
        </w:rPr>
        <w:t>Official Images</w:t>
      </w:r>
      <w:r w:rsidR="00C641DE" w:rsidRPr="00D47390">
        <w:rPr>
          <w:rFonts w:asciiTheme="minorHAnsi" w:eastAsiaTheme="minorHAnsi" w:hAnsiTheme="minorHAnsi" w:cs="AppleSystemUIFont"/>
        </w:rPr>
        <w:t>: Using official Docker base images from trusted/official sources like Docker Hub provides a solid foundation. Official images undergo regular maintenance, reducing the risk of security vulnerabilities.</w:t>
      </w:r>
    </w:p>
    <w:p w14:paraId="1AE44398" w14:textId="4382A12C" w:rsidR="00C641DE" w:rsidRPr="00D47390" w:rsidRDefault="00C641DE" w:rsidP="00D47390">
      <w:pPr>
        <w:pStyle w:val="ListParagraph"/>
        <w:numPr>
          <w:ilvl w:val="0"/>
          <w:numId w:val="30"/>
        </w:numPr>
        <w:autoSpaceDE w:val="0"/>
        <w:autoSpaceDN w:val="0"/>
        <w:adjustRightInd w:val="0"/>
        <w:rPr>
          <w:rFonts w:asciiTheme="minorHAnsi" w:eastAsiaTheme="minorHAnsi" w:hAnsiTheme="minorHAnsi" w:cs="AppleSystemUIFont"/>
        </w:rPr>
      </w:pPr>
      <w:r w:rsidRPr="00D47390">
        <w:rPr>
          <w:rFonts w:asciiTheme="minorHAnsi" w:eastAsiaTheme="minorHAnsi" w:hAnsiTheme="minorHAnsi" w:cs="AppleSystemUIFont"/>
          <w:b/>
          <w:bCs/>
        </w:rPr>
        <w:t>Embrace Minimal Base Image:</w:t>
      </w:r>
      <w:r w:rsidRPr="00D47390">
        <w:rPr>
          <w:rFonts w:asciiTheme="minorHAnsi" w:eastAsiaTheme="minorHAnsi" w:hAnsiTheme="minorHAnsi" w:cs="AppleSystemUIFont"/>
        </w:rPr>
        <w:t> </w:t>
      </w:r>
      <w:proofErr w:type="spellStart"/>
      <w:r w:rsidRPr="00D47390">
        <w:rPr>
          <w:rFonts w:asciiTheme="minorHAnsi" w:eastAsiaTheme="minorHAnsi" w:hAnsiTheme="minorHAnsi" w:cs="AppleSystemUIFont"/>
        </w:rPr>
        <w:t>Opt</w:t>
      </w:r>
      <w:proofErr w:type="spellEnd"/>
      <w:r w:rsidRPr="00D47390">
        <w:rPr>
          <w:rFonts w:asciiTheme="minorHAnsi" w:eastAsiaTheme="minorHAnsi" w:hAnsiTheme="minorHAnsi" w:cs="AppleSystemUIFont"/>
        </w:rPr>
        <w:t xml:space="preserve"> for minimal base images to minimize the attack surface. Avoid full operating system images unless necessary, as they can increase the risk of potential vulnerabilities.</w:t>
      </w:r>
    </w:p>
    <w:p w14:paraId="4201E64D" w14:textId="00B30667" w:rsidR="00C641DE" w:rsidRPr="00D47390" w:rsidRDefault="00C641DE" w:rsidP="00D47390">
      <w:pPr>
        <w:pStyle w:val="ListParagraph"/>
        <w:numPr>
          <w:ilvl w:val="0"/>
          <w:numId w:val="30"/>
        </w:numPr>
        <w:autoSpaceDE w:val="0"/>
        <w:autoSpaceDN w:val="0"/>
        <w:adjustRightInd w:val="0"/>
        <w:rPr>
          <w:rFonts w:asciiTheme="minorHAnsi" w:eastAsiaTheme="minorHAnsi" w:hAnsiTheme="minorHAnsi" w:cs="AppleSystemUIFont"/>
        </w:rPr>
      </w:pPr>
      <w:r w:rsidRPr="00D47390">
        <w:rPr>
          <w:rFonts w:asciiTheme="minorHAnsi" w:eastAsiaTheme="minorHAnsi" w:hAnsiTheme="minorHAnsi" w:cs="AppleSystemUIFont"/>
          <w:b/>
          <w:bCs/>
        </w:rPr>
        <w:t>Implement Secure Image Building:</w:t>
      </w:r>
      <w:r w:rsidRPr="00D47390">
        <w:rPr>
          <w:rFonts w:asciiTheme="minorHAnsi" w:eastAsiaTheme="minorHAnsi" w:hAnsiTheme="minorHAnsi" w:cs="AppleSystemUIFont"/>
        </w:rPr>
        <w:t xml:space="preserve"> Build your image using the base image. The base image should be secure and should not contain any unnecessary software. Using multi-stage builds allows you to build your images in stages. This can help you to </w:t>
      </w:r>
      <w:r w:rsidRPr="00D47390">
        <w:rPr>
          <w:rFonts w:asciiTheme="minorHAnsi" w:eastAsiaTheme="minorHAnsi" w:hAnsiTheme="minorHAnsi" w:cs="AppleSystemUIFont"/>
        </w:rPr>
        <w:lastRenderedPageBreak/>
        <w:t>reduce the size of your images and to remove unnecessary software. Follow security best practices when constructing Docker images.</w:t>
      </w:r>
    </w:p>
    <w:p w14:paraId="5DECE7C5" w14:textId="79AF574E" w:rsidR="00C641DE" w:rsidRPr="00D47390" w:rsidRDefault="00C641DE" w:rsidP="00D47390">
      <w:pPr>
        <w:pStyle w:val="ListParagraph"/>
        <w:numPr>
          <w:ilvl w:val="0"/>
          <w:numId w:val="30"/>
        </w:numPr>
        <w:autoSpaceDE w:val="0"/>
        <w:autoSpaceDN w:val="0"/>
        <w:adjustRightInd w:val="0"/>
        <w:rPr>
          <w:rFonts w:asciiTheme="minorHAnsi" w:eastAsiaTheme="minorHAnsi" w:hAnsiTheme="minorHAnsi" w:cs="AppleSystemUIFont"/>
        </w:rPr>
      </w:pPr>
      <w:r w:rsidRPr="00D47390">
        <w:rPr>
          <w:rFonts w:asciiTheme="minorHAnsi" w:eastAsiaTheme="minorHAnsi" w:hAnsiTheme="minorHAnsi" w:cs="AppleSystemUIFont"/>
          <w:b/>
          <w:bCs/>
        </w:rPr>
        <w:t>Avoid root permissions:</w:t>
      </w:r>
      <w:r w:rsidRPr="00D47390">
        <w:rPr>
          <w:rFonts w:asciiTheme="minorHAnsi" w:eastAsiaTheme="minorHAnsi" w:hAnsiTheme="minorHAnsi" w:cs="AppleSystemUIFont"/>
        </w:rPr>
        <w:t> By default, Docker containers run as root. This can be a security risk, as it allows any process running in the container full access to the host system. You should avoid running containers as root unless necessary. Instead, try creating a dedicated user for each container and run the container as that user.</w:t>
      </w:r>
    </w:p>
    <w:p w14:paraId="161103B2" w14:textId="77777777" w:rsidR="00C91D8A" w:rsidRDefault="00C91D8A" w:rsidP="00C91D8A">
      <w:pPr>
        <w:autoSpaceDE w:val="0"/>
        <w:autoSpaceDN w:val="0"/>
        <w:adjustRightInd w:val="0"/>
        <w:ind w:left="360"/>
        <w:rPr>
          <w:rFonts w:asciiTheme="minorHAnsi" w:eastAsiaTheme="minorHAnsi" w:hAnsiTheme="minorHAnsi" w:cs="AppleSystemUIFont"/>
          <w:b/>
          <w:bCs/>
        </w:rPr>
      </w:pPr>
    </w:p>
    <w:p w14:paraId="64845B90" w14:textId="7AA7FD80" w:rsidR="00C641DE" w:rsidRPr="00AB58C5" w:rsidRDefault="00C641DE" w:rsidP="00AB58C5">
      <w:pPr>
        <w:autoSpaceDE w:val="0"/>
        <w:autoSpaceDN w:val="0"/>
        <w:adjustRightInd w:val="0"/>
        <w:rPr>
          <w:rFonts w:asciiTheme="minorHAnsi" w:eastAsiaTheme="minorHAnsi" w:hAnsiTheme="minorHAnsi" w:cs="AppleSystemUIFont"/>
          <w:b/>
          <w:bCs/>
          <w:color w:val="2F5496" w:themeColor="accent1" w:themeShade="BF"/>
          <w:sz w:val="28"/>
          <w:szCs w:val="28"/>
        </w:rPr>
      </w:pPr>
      <w:r w:rsidRPr="00AB58C5">
        <w:rPr>
          <w:rFonts w:asciiTheme="minorHAnsi" w:eastAsiaTheme="minorHAnsi" w:hAnsiTheme="minorHAnsi" w:cs="AppleSystemUIFont"/>
          <w:b/>
          <w:bCs/>
          <w:color w:val="2F5496" w:themeColor="accent1" w:themeShade="BF"/>
          <w:sz w:val="28"/>
          <w:szCs w:val="28"/>
        </w:rPr>
        <w:t>Managing the secure image</w:t>
      </w:r>
      <w:r w:rsidR="00B3447A">
        <w:rPr>
          <w:rFonts w:asciiTheme="minorHAnsi" w:eastAsiaTheme="minorHAnsi" w:hAnsiTheme="minorHAnsi" w:cs="AppleSystemUIFont"/>
          <w:b/>
          <w:bCs/>
          <w:color w:val="2F5496" w:themeColor="accent1" w:themeShade="BF"/>
          <w:sz w:val="28"/>
          <w:szCs w:val="28"/>
        </w:rPr>
        <w:t>:</w:t>
      </w:r>
    </w:p>
    <w:p w14:paraId="2668E791" w14:textId="066127A5" w:rsidR="00B3447A" w:rsidRPr="00B3447A" w:rsidRDefault="00C641DE" w:rsidP="00B3447A">
      <w:pPr>
        <w:pStyle w:val="ListParagraph"/>
        <w:numPr>
          <w:ilvl w:val="0"/>
          <w:numId w:val="30"/>
        </w:numPr>
        <w:autoSpaceDE w:val="0"/>
        <w:autoSpaceDN w:val="0"/>
        <w:adjustRightInd w:val="0"/>
        <w:rPr>
          <w:rFonts w:asciiTheme="minorHAnsi" w:eastAsiaTheme="minorHAnsi" w:hAnsiTheme="minorHAnsi" w:cs="AppleSystemUIFont"/>
        </w:rPr>
      </w:pPr>
      <w:r w:rsidRPr="00D47390">
        <w:rPr>
          <w:rFonts w:asciiTheme="minorHAnsi" w:eastAsiaTheme="minorHAnsi" w:hAnsiTheme="minorHAnsi" w:cs="AppleSystemUIFont"/>
          <w:b/>
          <w:bCs/>
        </w:rPr>
        <w:t>Limit resource usage:</w:t>
      </w:r>
      <w:r w:rsidRPr="00D47390">
        <w:rPr>
          <w:rFonts w:asciiTheme="minorHAnsi" w:eastAsiaTheme="minorHAnsi" w:hAnsiTheme="minorHAnsi" w:cs="AppleSystemUIFont"/>
        </w:rPr>
        <w:t> Docker containers can consume a lot of resources, such as CPU, memory, and storage. They also protect against resource abuse and </w:t>
      </w:r>
      <w:r w:rsidRPr="00D47390">
        <w:rPr>
          <w:rFonts w:asciiTheme="minorHAnsi" w:eastAsiaTheme="minorHAnsi" w:hAnsiTheme="minorHAnsi" w:cs="AppleSystemUIFont"/>
          <w:i/>
          <w:iCs/>
        </w:rPr>
        <w:t>denial-of-service</w:t>
      </w:r>
      <w:r w:rsidRPr="00D47390">
        <w:rPr>
          <w:rFonts w:asciiTheme="minorHAnsi" w:eastAsiaTheme="minorHAnsi" w:hAnsiTheme="minorHAnsi" w:cs="AppleSystemUIFont"/>
        </w:rPr>
        <w:t> attacks by defining your containers. This ensures fair resource allocation and prevents resource exhaustion. You can do this by setting resource limits on the container when you create it.</w:t>
      </w:r>
    </w:p>
    <w:p w14:paraId="1D36797F" w14:textId="280422AC" w:rsidR="00C641DE" w:rsidRDefault="00C641DE" w:rsidP="00D47390">
      <w:pPr>
        <w:pStyle w:val="ListParagraph"/>
        <w:numPr>
          <w:ilvl w:val="0"/>
          <w:numId w:val="30"/>
        </w:numPr>
        <w:autoSpaceDE w:val="0"/>
        <w:autoSpaceDN w:val="0"/>
        <w:adjustRightInd w:val="0"/>
        <w:rPr>
          <w:rFonts w:asciiTheme="minorHAnsi" w:eastAsiaTheme="minorHAnsi" w:hAnsiTheme="minorHAnsi" w:cs="AppleSystemUIFont"/>
        </w:rPr>
      </w:pPr>
      <w:r w:rsidRPr="00D47390">
        <w:rPr>
          <w:rFonts w:asciiTheme="minorHAnsi" w:eastAsiaTheme="minorHAnsi" w:hAnsiTheme="minorHAnsi" w:cs="AppleSystemUIFont"/>
          <w:b/>
          <w:bCs/>
        </w:rPr>
        <w:t>Container Image Scanning: </w:t>
      </w:r>
      <w:r w:rsidRPr="00D47390">
        <w:rPr>
          <w:rFonts w:asciiTheme="minorHAnsi" w:eastAsiaTheme="minorHAnsi" w:hAnsiTheme="minorHAnsi" w:cs="AppleSystemUIFont"/>
        </w:rPr>
        <w:t>Employ container image scanning tools to identify vulnerabilities and known security issues within your Docker images. This proactive approach enables you to detect and address potential risks before deploying containers. All the cloud providers give the option to scan your images. In AWS, the </w:t>
      </w:r>
      <w:r w:rsidRPr="00D47390">
        <w:rPr>
          <w:rFonts w:asciiTheme="minorHAnsi" w:eastAsiaTheme="minorHAnsi" w:hAnsiTheme="minorHAnsi" w:cs="AppleSystemUIFont"/>
          <w:i/>
          <w:iCs/>
        </w:rPr>
        <w:t>AWS inspector</w:t>
      </w:r>
      <w:r w:rsidRPr="00D47390">
        <w:rPr>
          <w:rFonts w:asciiTheme="minorHAnsi" w:eastAsiaTheme="minorHAnsi" w:hAnsiTheme="minorHAnsi" w:cs="AppleSystemUIFont"/>
        </w:rPr>
        <w:t> service can scan the image repositories. Also, there are several tools that you can use to scan Docker images for vulnerabilities.</w:t>
      </w:r>
    </w:p>
    <w:p w14:paraId="09A49A8E" w14:textId="77777777" w:rsidR="00AB58C5" w:rsidRPr="00C641DE" w:rsidRDefault="00AB58C5" w:rsidP="00AB58C5">
      <w:pPr>
        <w:pStyle w:val="ListParagraph"/>
        <w:numPr>
          <w:ilvl w:val="2"/>
          <w:numId w:val="32"/>
        </w:numPr>
        <w:autoSpaceDE w:val="0"/>
        <w:autoSpaceDN w:val="0"/>
        <w:adjustRightInd w:val="0"/>
        <w:rPr>
          <w:rFonts w:asciiTheme="minorHAnsi" w:hAnsiTheme="minorHAnsi" w:cs="AppleSystemUIFont"/>
          <w:b/>
          <w:bCs/>
        </w:rPr>
      </w:pPr>
      <w:r w:rsidRPr="00C641DE">
        <w:rPr>
          <w:rFonts w:asciiTheme="minorHAnsi" w:hAnsiTheme="minorHAnsi" w:cs="AppleSystemUIFont"/>
        </w:rPr>
        <w:t xml:space="preserve">Employ container image scanning tools to identify vulnerabilities and malware in your container images. </w:t>
      </w:r>
    </w:p>
    <w:p w14:paraId="41B2F66D" w14:textId="63C43EBE" w:rsidR="00AB58C5" w:rsidRPr="00B3447A" w:rsidRDefault="00AB58C5" w:rsidP="00B3447A">
      <w:pPr>
        <w:pStyle w:val="ListParagraph"/>
        <w:numPr>
          <w:ilvl w:val="2"/>
          <w:numId w:val="32"/>
        </w:numPr>
        <w:autoSpaceDE w:val="0"/>
        <w:autoSpaceDN w:val="0"/>
        <w:adjustRightInd w:val="0"/>
        <w:rPr>
          <w:rFonts w:asciiTheme="minorHAnsi" w:hAnsiTheme="minorHAnsi" w:cs="AppleSystemUIFont"/>
          <w:b/>
          <w:bCs/>
        </w:rPr>
      </w:pPr>
      <w:r w:rsidRPr="00C641DE">
        <w:rPr>
          <w:rFonts w:asciiTheme="minorHAnsi" w:hAnsiTheme="minorHAnsi" w:cs="AppleSystemUIFont"/>
        </w:rPr>
        <w:t xml:space="preserve">Integrate these tools into your CI/CD pipeline to automatically scan images before deployment. </w:t>
      </w:r>
    </w:p>
    <w:p w14:paraId="4DDFAE10" w14:textId="541ACB3C" w:rsidR="00C641DE" w:rsidRPr="00D47390" w:rsidRDefault="00C641DE" w:rsidP="00D47390">
      <w:pPr>
        <w:pStyle w:val="ListParagraph"/>
        <w:numPr>
          <w:ilvl w:val="0"/>
          <w:numId w:val="30"/>
        </w:numPr>
        <w:autoSpaceDE w:val="0"/>
        <w:autoSpaceDN w:val="0"/>
        <w:adjustRightInd w:val="0"/>
        <w:rPr>
          <w:rFonts w:asciiTheme="minorHAnsi" w:eastAsiaTheme="minorHAnsi" w:hAnsiTheme="minorHAnsi" w:cs="AppleSystemUIFont"/>
        </w:rPr>
      </w:pPr>
      <w:r w:rsidRPr="00D47390">
        <w:rPr>
          <w:rFonts w:asciiTheme="minorHAnsi" w:eastAsiaTheme="minorHAnsi" w:hAnsiTheme="minorHAnsi" w:cs="AppleSystemUIFont"/>
          <w:b/>
          <w:bCs/>
        </w:rPr>
        <w:t>Monitor your containers:</w:t>
      </w:r>
      <w:r w:rsidRPr="00D47390">
        <w:rPr>
          <w:rFonts w:asciiTheme="minorHAnsi" w:eastAsiaTheme="minorHAnsi" w:hAnsiTheme="minorHAnsi" w:cs="AppleSystemUIFont"/>
        </w:rPr>
        <w:t> Container monitoring tools are crucial in maintaining containerized environments' health, performance, and security. This includes monitoring for unauthorized access, malicious activity, and resource usage anomalies. You can use various tools to monitor your containers for security threats. (</w:t>
      </w:r>
      <w:r w:rsidRPr="00D47390">
        <w:rPr>
          <w:rFonts w:asciiTheme="minorHAnsi" w:eastAsiaTheme="minorHAnsi" w:hAnsiTheme="minorHAnsi" w:cs="AppleSystemUIFont"/>
          <w:i/>
          <w:iCs/>
        </w:rPr>
        <w:t xml:space="preserve">Prometheus, Grafana, Datadog, </w:t>
      </w:r>
      <w:r w:rsidR="00D47390" w:rsidRPr="00D47390">
        <w:rPr>
          <w:rFonts w:asciiTheme="minorHAnsi" w:eastAsiaTheme="minorHAnsi" w:hAnsiTheme="minorHAnsi" w:cs="AppleSystemUIFont"/>
          <w:i/>
          <w:iCs/>
        </w:rPr>
        <w:t>advisor</w:t>
      </w:r>
      <w:r w:rsidRPr="00D47390">
        <w:rPr>
          <w:rFonts w:asciiTheme="minorHAnsi" w:eastAsiaTheme="minorHAnsi" w:hAnsiTheme="minorHAnsi" w:cs="AppleSystemUIFont"/>
          <w:i/>
          <w:iCs/>
        </w:rPr>
        <w:t>, New Relic, Docker Stats, etc.</w:t>
      </w:r>
      <w:r w:rsidRPr="00D47390">
        <w:rPr>
          <w:rFonts w:asciiTheme="minorHAnsi" w:eastAsiaTheme="minorHAnsi" w:hAnsiTheme="minorHAnsi" w:cs="AppleSystemUIFont"/>
        </w:rPr>
        <w:t>)</w:t>
      </w:r>
    </w:p>
    <w:p w14:paraId="19258D1B" w14:textId="253F1375" w:rsidR="00C641DE" w:rsidRDefault="00C641DE" w:rsidP="00D47390">
      <w:pPr>
        <w:pStyle w:val="ListParagraph"/>
        <w:numPr>
          <w:ilvl w:val="0"/>
          <w:numId w:val="30"/>
        </w:numPr>
        <w:autoSpaceDE w:val="0"/>
        <w:autoSpaceDN w:val="0"/>
        <w:adjustRightInd w:val="0"/>
        <w:rPr>
          <w:rFonts w:asciiTheme="minorHAnsi" w:eastAsiaTheme="minorHAnsi" w:hAnsiTheme="minorHAnsi" w:cs="AppleSystemUIFont"/>
        </w:rPr>
      </w:pPr>
      <w:r w:rsidRPr="00D47390">
        <w:rPr>
          <w:rFonts w:asciiTheme="minorHAnsi" w:eastAsiaTheme="minorHAnsi" w:hAnsiTheme="minorHAnsi" w:cs="AppleSystemUIFont"/>
          <w:b/>
          <w:bCs/>
        </w:rPr>
        <w:t>CrowdStrike Falcon</w:t>
      </w:r>
      <w:r w:rsidRPr="00D47390">
        <w:rPr>
          <w:rFonts w:asciiTheme="minorHAnsi" w:eastAsiaTheme="minorHAnsi" w:hAnsiTheme="minorHAnsi" w:cs="AppleSystemUIFont"/>
        </w:rPr>
        <w:t>® Container Security is a comprehensive solution that can help you to secure your containerized environment. It is easy to use and deploy and offers a wide range of features to protect your containers from various threats. You can have the CS agent installed in your container.</w:t>
      </w:r>
    </w:p>
    <w:p w14:paraId="7FDA230D" w14:textId="0F84DA6B" w:rsidR="00B3447A" w:rsidRPr="00B3447A" w:rsidRDefault="00B3447A" w:rsidP="00B3447A">
      <w:pPr>
        <w:pStyle w:val="ListParagraph"/>
        <w:numPr>
          <w:ilvl w:val="0"/>
          <w:numId w:val="30"/>
        </w:numPr>
        <w:autoSpaceDE w:val="0"/>
        <w:autoSpaceDN w:val="0"/>
        <w:adjustRightInd w:val="0"/>
        <w:rPr>
          <w:rFonts w:asciiTheme="minorHAnsi" w:hAnsiTheme="minorHAnsi" w:cs="AppleSystemUIFont"/>
        </w:rPr>
      </w:pPr>
      <w:r w:rsidRPr="00C641DE">
        <w:rPr>
          <w:rFonts w:asciiTheme="minorHAnsi" w:hAnsiTheme="minorHAnsi" w:cs="AppleSystemUIFont"/>
          <w:b/>
        </w:rPr>
        <w:t>Container Configuration:</w:t>
      </w:r>
      <w:r w:rsidRPr="00C641DE">
        <w:rPr>
          <w:rFonts w:ascii="MS Gothic" w:eastAsia="MS Gothic" w:hAnsi="MS Gothic" w:cs="MS Gothic" w:hint="eastAsia"/>
          <w:b/>
        </w:rPr>
        <w:t> </w:t>
      </w:r>
      <w:r w:rsidRPr="00C641DE">
        <w:rPr>
          <w:rFonts w:asciiTheme="minorHAnsi" w:hAnsiTheme="minorHAnsi" w:cs="AppleSystemUIFont"/>
        </w:rPr>
        <w:t xml:space="preserve"> Limit container capabilities by running them with the least privileges necessary.  Use read-only file systems where possible.</w:t>
      </w:r>
      <w:r w:rsidRPr="00C641DE">
        <w:rPr>
          <w:rFonts w:ascii="MS Gothic" w:eastAsia="MS Gothic" w:hAnsi="MS Gothic" w:cs="MS Gothic" w:hint="eastAsia"/>
        </w:rPr>
        <w:t> </w:t>
      </w:r>
      <w:r w:rsidRPr="00C641DE">
        <w:rPr>
          <w:rFonts w:asciiTheme="minorHAnsi" w:hAnsiTheme="minorHAnsi" w:cs="AppleSystemUIFont"/>
        </w:rPr>
        <w:t xml:space="preserve"> Avoid running containers as the root user. </w:t>
      </w:r>
    </w:p>
    <w:p w14:paraId="58222C05" w14:textId="77777777" w:rsidR="00D47390" w:rsidRPr="00D47390" w:rsidRDefault="00D47390" w:rsidP="00D47390">
      <w:pPr>
        <w:autoSpaceDE w:val="0"/>
        <w:autoSpaceDN w:val="0"/>
        <w:adjustRightInd w:val="0"/>
        <w:rPr>
          <w:rFonts w:asciiTheme="minorHAnsi" w:eastAsiaTheme="minorHAnsi" w:hAnsiTheme="minorHAnsi" w:cs="AppleSystemUIFont"/>
        </w:rPr>
      </w:pPr>
    </w:p>
    <w:p w14:paraId="50A310DC" w14:textId="511C4000" w:rsidR="00C641DE" w:rsidRPr="00AB58C5" w:rsidRDefault="00C641DE" w:rsidP="00C641DE">
      <w:pPr>
        <w:autoSpaceDE w:val="0"/>
        <w:autoSpaceDN w:val="0"/>
        <w:adjustRightInd w:val="0"/>
        <w:rPr>
          <w:rFonts w:asciiTheme="minorHAnsi" w:eastAsiaTheme="minorHAnsi" w:hAnsiTheme="minorHAnsi" w:cs="AppleSystemUIFont"/>
          <w:b/>
          <w:bCs/>
          <w:color w:val="2F5496" w:themeColor="accent1" w:themeShade="BF"/>
          <w:sz w:val="28"/>
          <w:szCs w:val="28"/>
        </w:rPr>
      </w:pPr>
      <w:r w:rsidRPr="00AB58C5">
        <w:rPr>
          <w:rFonts w:asciiTheme="minorHAnsi" w:eastAsiaTheme="minorHAnsi" w:hAnsiTheme="minorHAnsi" w:cs="AppleSystemUIFont"/>
          <w:b/>
          <w:bCs/>
          <w:color w:val="2F5496" w:themeColor="accent1" w:themeShade="BF"/>
          <w:sz w:val="28"/>
          <w:szCs w:val="28"/>
        </w:rPr>
        <w:t>Audits &amp; Assessments (Where most of us miss this process)</w:t>
      </w:r>
      <w:r w:rsidR="00B3447A">
        <w:rPr>
          <w:rFonts w:asciiTheme="minorHAnsi" w:eastAsiaTheme="minorHAnsi" w:hAnsiTheme="minorHAnsi" w:cs="AppleSystemUIFont"/>
          <w:b/>
          <w:bCs/>
          <w:color w:val="2F5496" w:themeColor="accent1" w:themeShade="BF"/>
          <w:sz w:val="28"/>
          <w:szCs w:val="28"/>
        </w:rPr>
        <w:t>:</w:t>
      </w:r>
    </w:p>
    <w:p w14:paraId="1ACAAFC6" w14:textId="372E07E8" w:rsidR="00C641DE" w:rsidRPr="00AB58C5" w:rsidRDefault="00C641DE" w:rsidP="00AB58C5">
      <w:pPr>
        <w:pStyle w:val="ListParagraph"/>
        <w:numPr>
          <w:ilvl w:val="0"/>
          <w:numId w:val="31"/>
        </w:numPr>
        <w:autoSpaceDE w:val="0"/>
        <w:autoSpaceDN w:val="0"/>
        <w:adjustRightInd w:val="0"/>
        <w:rPr>
          <w:rFonts w:asciiTheme="minorHAnsi" w:eastAsiaTheme="minorHAnsi" w:hAnsiTheme="minorHAnsi" w:cs="AppleSystemUIFont"/>
        </w:rPr>
      </w:pPr>
      <w:r w:rsidRPr="00AB58C5">
        <w:rPr>
          <w:rFonts w:asciiTheme="minorHAnsi" w:eastAsiaTheme="minorHAnsi" w:hAnsiTheme="minorHAnsi" w:cs="AppleSystemUIFont"/>
          <w:b/>
          <w:bCs/>
        </w:rPr>
        <w:t>Keep your images updated: </w:t>
      </w:r>
      <w:r w:rsidRPr="00AB58C5">
        <w:rPr>
          <w:rFonts w:asciiTheme="minorHAnsi" w:eastAsiaTheme="minorHAnsi" w:hAnsiTheme="minorHAnsi" w:cs="AppleSystemUIFont"/>
        </w:rPr>
        <w:t>Ensure you regularly update your Docker images. By doing so, your containers have the latest security patches and fixes, shielding them from known vulnerabilities.</w:t>
      </w:r>
    </w:p>
    <w:p w14:paraId="6CC60F53" w14:textId="5DFCA80F" w:rsidR="00C641DE" w:rsidRPr="00AB58C5" w:rsidRDefault="00C641DE" w:rsidP="00AB58C5">
      <w:pPr>
        <w:pStyle w:val="ListParagraph"/>
        <w:numPr>
          <w:ilvl w:val="0"/>
          <w:numId w:val="31"/>
        </w:numPr>
        <w:autoSpaceDE w:val="0"/>
        <w:autoSpaceDN w:val="0"/>
        <w:adjustRightInd w:val="0"/>
        <w:rPr>
          <w:rFonts w:asciiTheme="minorHAnsi" w:eastAsiaTheme="minorHAnsi" w:hAnsiTheme="minorHAnsi" w:cs="AppleSystemUIFont"/>
        </w:rPr>
      </w:pPr>
      <w:r w:rsidRPr="00AB58C5">
        <w:rPr>
          <w:rFonts w:asciiTheme="minorHAnsi" w:eastAsiaTheme="minorHAnsi" w:hAnsiTheme="minorHAnsi" w:cs="AppleSystemUIFont"/>
          <w:b/>
          <w:bCs/>
        </w:rPr>
        <w:t>Conduct quarterly Audits and Vulnerability Assessments</w:t>
      </w:r>
      <w:r w:rsidRPr="00AB58C5">
        <w:rPr>
          <w:rFonts w:asciiTheme="minorHAnsi" w:eastAsiaTheme="minorHAnsi" w:hAnsiTheme="minorHAnsi" w:cs="AppleSystemUIFont"/>
        </w:rPr>
        <w:t>: Perform periodic security audits of your containers to identify vulnerabilities and misconfigurations. You maintain a strong security posture by following security best practices and conducting vulnerability assessments. Engage in a quarterly review with your cyber team to complete the audit.</w:t>
      </w:r>
    </w:p>
    <w:p w14:paraId="2EC979C5" w14:textId="77777777" w:rsidR="00B3447A" w:rsidRDefault="00B3447A" w:rsidP="006647AF">
      <w:pPr>
        <w:autoSpaceDE w:val="0"/>
        <w:autoSpaceDN w:val="0"/>
        <w:adjustRightInd w:val="0"/>
        <w:rPr>
          <w:rFonts w:asciiTheme="minorHAnsi" w:hAnsiTheme="minorHAnsi" w:cs="AppleSystemUIFont"/>
          <w:b/>
          <w:color w:val="2F5496" w:themeColor="accent1" w:themeShade="BF"/>
        </w:rPr>
      </w:pPr>
    </w:p>
    <w:p w14:paraId="58BD5895" w14:textId="74F51BD6" w:rsidR="00C641DE" w:rsidRPr="00B3447A" w:rsidRDefault="00B3447A" w:rsidP="006647AF">
      <w:pPr>
        <w:autoSpaceDE w:val="0"/>
        <w:autoSpaceDN w:val="0"/>
        <w:adjustRightInd w:val="0"/>
        <w:rPr>
          <w:rFonts w:asciiTheme="minorHAnsi" w:hAnsiTheme="minorHAnsi" w:cs="AppleSystemUIFont"/>
          <w:b/>
          <w:color w:val="2F5496" w:themeColor="accent1" w:themeShade="BF"/>
          <w:sz w:val="28"/>
          <w:szCs w:val="28"/>
        </w:rPr>
      </w:pPr>
      <w:r w:rsidRPr="00B3447A">
        <w:rPr>
          <w:rFonts w:asciiTheme="minorHAnsi" w:hAnsiTheme="minorHAnsi" w:cs="AppleSystemUIFont"/>
          <w:b/>
          <w:color w:val="2F5496" w:themeColor="accent1" w:themeShade="BF"/>
          <w:sz w:val="28"/>
          <w:szCs w:val="28"/>
        </w:rPr>
        <w:lastRenderedPageBreak/>
        <w:t xml:space="preserve">Few Other </w:t>
      </w:r>
      <w:r w:rsidRPr="00B3447A">
        <w:rPr>
          <w:rFonts w:asciiTheme="minorHAnsi" w:hAnsiTheme="minorHAnsi" w:cs="AppleSystemUIFont"/>
          <w:b/>
          <w:bCs/>
          <w:color w:val="2F5496" w:themeColor="accent1" w:themeShade="BF"/>
          <w:sz w:val="28"/>
          <w:szCs w:val="28"/>
        </w:rPr>
        <w:t xml:space="preserve">Security </w:t>
      </w:r>
      <w:r w:rsidRPr="00B3447A">
        <w:rPr>
          <w:rFonts w:asciiTheme="minorHAnsi" w:hAnsiTheme="minorHAnsi" w:cs="AppleSystemUIFont"/>
          <w:b/>
          <w:color w:val="2F5496" w:themeColor="accent1" w:themeShade="BF"/>
          <w:sz w:val="28"/>
          <w:szCs w:val="28"/>
        </w:rPr>
        <w:t>best practices</w:t>
      </w:r>
      <w:r w:rsidRPr="00B3447A">
        <w:rPr>
          <w:rFonts w:asciiTheme="minorHAnsi" w:hAnsiTheme="minorHAnsi" w:cs="AppleSystemUIFont"/>
          <w:b/>
          <w:bCs/>
          <w:color w:val="2F5496" w:themeColor="accent1" w:themeShade="BF"/>
          <w:sz w:val="28"/>
          <w:szCs w:val="28"/>
        </w:rPr>
        <w:t>:</w:t>
      </w:r>
    </w:p>
    <w:p w14:paraId="2CB08979" w14:textId="77777777" w:rsidR="006647AF" w:rsidRPr="00C641DE" w:rsidRDefault="006647AF" w:rsidP="006647AF">
      <w:pPr>
        <w:pStyle w:val="ListParagraph"/>
        <w:numPr>
          <w:ilvl w:val="0"/>
          <w:numId w:val="23"/>
        </w:numPr>
        <w:autoSpaceDE w:val="0"/>
        <w:autoSpaceDN w:val="0"/>
        <w:adjustRightInd w:val="0"/>
        <w:rPr>
          <w:rFonts w:asciiTheme="minorHAnsi" w:hAnsiTheme="minorHAnsi" w:cs="AppleSystemUIFont"/>
        </w:rPr>
      </w:pPr>
      <w:r w:rsidRPr="00C641DE">
        <w:rPr>
          <w:rFonts w:asciiTheme="minorHAnsi" w:hAnsiTheme="minorHAnsi" w:cs="AppleSystemUIFont"/>
          <w:b/>
          <w:bCs/>
        </w:rPr>
        <w:t>Network Security:</w:t>
      </w:r>
      <w:r w:rsidRPr="00C641DE">
        <w:rPr>
          <w:rFonts w:ascii="MS Gothic" w:eastAsia="MS Gothic" w:hAnsi="MS Gothic" w:cs="MS Gothic" w:hint="eastAsia"/>
        </w:rPr>
        <w:t> </w:t>
      </w:r>
      <w:r w:rsidRPr="00C641DE">
        <w:rPr>
          <w:rFonts w:asciiTheme="minorHAnsi" w:hAnsiTheme="minorHAnsi" w:cs="AppleSystemUIFont"/>
        </w:rPr>
        <w:t xml:space="preserve"> Use Docker's network features to securely isolate containers.</w:t>
      </w:r>
      <w:r w:rsidRPr="00C641DE">
        <w:rPr>
          <w:rFonts w:ascii="MS Gothic" w:eastAsia="MS Gothic" w:hAnsi="MS Gothic" w:cs="MS Gothic" w:hint="eastAsia"/>
        </w:rPr>
        <w:t> </w:t>
      </w:r>
      <w:r w:rsidRPr="00C641DE">
        <w:rPr>
          <w:rFonts w:asciiTheme="minorHAnsi" w:hAnsiTheme="minorHAnsi" w:cs="AppleSystemUIFont"/>
        </w:rPr>
        <w:t xml:space="preserve"> Limit unnecessary network exposure by only exposing necessary ports.</w:t>
      </w:r>
      <w:r w:rsidRPr="00C641DE">
        <w:rPr>
          <w:rFonts w:ascii="MS Gothic" w:eastAsia="MS Gothic" w:hAnsi="MS Gothic" w:cs="MS Gothic" w:hint="eastAsia"/>
        </w:rPr>
        <w:t> </w:t>
      </w:r>
      <w:r w:rsidRPr="00C641DE">
        <w:rPr>
          <w:rFonts w:asciiTheme="minorHAnsi" w:hAnsiTheme="minorHAnsi" w:cs="AppleSystemUIFont"/>
        </w:rPr>
        <w:t xml:space="preserve"> Implement network segmentation to control communication between containers. </w:t>
      </w:r>
    </w:p>
    <w:p w14:paraId="0B96AE98" w14:textId="77777777" w:rsidR="006647AF" w:rsidRPr="00C641DE" w:rsidRDefault="006647AF" w:rsidP="006647AF">
      <w:pPr>
        <w:pStyle w:val="ListParagraph"/>
        <w:numPr>
          <w:ilvl w:val="0"/>
          <w:numId w:val="23"/>
        </w:numPr>
        <w:autoSpaceDE w:val="0"/>
        <w:autoSpaceDN w:val="0"/>
        <w:adjustRightInd w:val="0"/>
        <w:rPr>
          <w:rFonts w:asciiTheme="minorHAnsi" w:hAnsiTheme="minorHAnsi" w:cs="AppleSystemUIFont"/>
        </w:rPr>
      </w:pPr>
      <w:r w:rsidRPr="00C641DE">
        <w:rPr>
          <w:rFonts w:asciiTheme="minorHAnsi" w:hAnsiTheme="minorHAnsi" w:cs="AppleSystemUIFont"/>
          <w:b/>
          <w:bCs/>
        </w:rPr>
        <w:t>Container Orchestration Security:</w:t>
      </w:r>
      <w:r w:rsidRPr="00C641DE">
        <w:rPr>
          <w:rFonts w:ascii="MS Gothic" w:eastAsia="MS Gothic" w:hAnsi="MS Gothic" w:cs="MS Gothic" w:hint="eastAsia"/>
        </w:rPr>
        <w:t> </w:t>
      </w:r>
      <w:r w:rsidRPr="00C641DE">
        <w:rPr>
          <w:rFonts w:asciiTheme="minorHAnsi" w:hAnsiTheme="minorHAnsi" w:cs="AppleSystemUIFont"/>
        </w:rPr>
        <w:t xml:space="preserve"> If using orchestration tools like Kubernetes, ensure proper security configurations.</w:t>
      </w:r>
      <w:r w:rsidRPr="00C641DE">
        <w:rPr>
          <w:rFonts w:ascii="MS Gothic" w:eastAsia="MS Gothic" w:hAnsi="MS Gothic" w:cs="MS Gothic" w:hint="eastAsia"/>
        </w:rPr>
        <w:t> </w:t>
      </w:r>
      <w:r w:rsidRPr="00C641DE">
        <w:rPr>
          <w:rFonts w:asciiTheme="minorHAnsi" w:hAnsiTheme="minorHAnsi" w:cs="AppleSystemUIFont"/>
        </w:rPr>
        <w:t xml:space="preserve"> Regularly audit and monitor the orchestration environment for security vulnerabilities. </w:t>
      </w:r>
    </w:p>
    <w:p w14:paraId="2D723E50" w14:textId="36D0BC1B" w:rsidR="006647AF" w:rsidRPr="00C641DE" w:rsidRDefault="006647AF" w:rsidP="00C641DE">
      <w:pPr>
        <w:pStyle w:val="ListParagraph"/>
        <w:numPr>
          <w:ilvl w:val="0"/>
          <w:numId w:val="23"/>
        </w:numPr>
        <w:autoSpaceDE w:val="0"/>
        <w:autoSpaceDN w:val="0"/>
        <w:adjustRightInd w:val="0"/>
        <w:rPr>
          <w:rFonts w:asciiTheme="minorHAnsi" w:hAnsiTheme="minorHAnsi" w:cs="AppleSystemUIFont"/>
        </w:rPr>
      </w:pPr>
      <w:r w:rsidRPr="00C641DE">
        <w:rPr>
          <w:rFonts w:asciiTheme="minorHAnsi" w:hAnsiTheme="minorHAnsi" w:cs="AppleSystemUIFont"/>
          <w:b/>
          <w:bCs/>
        </w:rPr>
        <w:t>Runtime Security:</w:t>
      </w:r>
      <w:r w:rsidRPr="00C641DE">
        <w:rPr>
          <w:rFonts w:asciiTheme="minorHAnsi" w:hAnsiTheme="minorHAnsi" w:cs="AppleSystemUIFont"/>
        </w:rPr>
        <w:t xml:space="preserve"> Employ runtime protection tools to monitor and detect suspicious activities within running containers. Utilize tools that can detect anomalies and potential security threats. </w:t>
      </w:r>
    </w:p>
    <w:p w14:paraId="12CD5A95" w14:textId="77777777" w:rsidR="006647AF" w:rsidRPr="00C641DE" w:rsidRDefault="006647AF" w:rsidP="006647AF">
      <w:pPr>
        <w:pStyle w:val="ListParagraph"/>
        <w:numPr>
          <w:ilvl w:val="0"/>
          <w:numId w:val="26"/>
        </w:numPr>
        <w:autoSpaceDE w:val="0"/>
        <w:autoSpaceDN w:val="0"/>
        <w:adjustRightInd w:val="0"/>
        <w:rPr>
          <w:rFonts w:asciiTheme="minorHAnsi" w:hAnsiTheme="minorHAnsi" w:cs="AppleSystemUIFont"/>
        </w:rPr>
      </w:pPr>
      <w:r w:rsidRPr="00C641DE">
        <w:rPr>
          <w:rFonts w:asciiTheme="minorHAnsi" w:hAnsiTheme="minorHAnsi" w:cs="AppleSystemUIFont"/>
          <w:b/>
        </w:rPr>
        <w:t>Secrets Management:</w:t>
      </w:r>
      <w:r w:rsidRPr="00C641DE">
        <w:rPr>
          <w:rFonts w:ascii="MS Gothic" w:eastAsia="MS Gothic" w:hAnsi="MS Gothic" w:cs="MS Gothic" w:hint="eastAsia"/>
          <w:b/>
        </w:rPr>
        <w:t> </w:t>
      </w:r>
      <w:r w:rsidRPr="00C641DE">
        <w:rPr>
          <w:rFonts w:asciiTheme="minorHAnsi" w:hAnsiTheme="minorHAnsi" w:cs="AppleSystemUIFont"/>
        </w:rPr>
        <w:t xml:space="preserve"> Avoid hardcoding sensitive information into your Dockerfiles.</w:t>
      </w:r>
      <w:r w:rsidRPr="00C641DE">
        <w:rPr>
          <w:rFonts w:asciiTheme="minorHAnsi" w:eastAsia="MS Gothic" w:hAnsiTheme="minorHAnsi" w:cs="MS Gothic"/>
        </w:rPr>
        <w:t xml:space="preserve"> </w:t>
      </w:r>
      <w:r w:rsidRPr="00C641DE">
        <w:rPr>
          <w:rFonts w:asciiTheme="minorHAnsi" w:hAnsiTheme="minorHAnsi" w:cs="AppleSystemUIFont"/>
        </w:rPr>
        <w:t xml:space="preserve">Use Docker's secrets management or external tools for securely handling sensitive data. </w:t>
      </w:r>
    </w:p>
    <w:p w14:paraId="6B18BF99" w14:textId="77777777" w:rsidR="006647AF" w:rsidRPr="00C641DE" w:rsidRDefault="006647AF" w:rsidP="006647AF">
      <w:pPr>
        <w:pStyle w:val="ListParagraph"/>
        <w:numPr>
          <w:ilvl w:val="0"/>
          <w:numId w:val="26"/>
        </w:numPr>
        <w:autoSpaceDE w:val="0"/>
        <w:autoSpaceDN w:val="0"/>
        <w:adjustRightInd w:val="0"/>
        <w:rPr>
          <w:rFonts w:asciiTheme="minorHAnsi" w:hAnsiTheme="minorHAnsi" w:cs="AppleSystemUIFont"/>
        </w:rPr>
      </w:pPr>
      <w:r w:rsidRPr="00C641DE">
        <w:rPr>
          <w:rFonts w:asciiTheme="minorHAnsi" w:hAnsiTheme="minorHAnsi" w:cs="AppleSystemUIFont"/>
          <w:b/>
        </w:rPr>
        <w:t>Logging and Auditing:</w:t>
      </w:r>
      <w:r w:rsidRPr="00C641DE">
        <w:rPr>
          <w:rFonts w:ascii="MS Gothic" w:eastAsia="MS Gothic" w:hAnsi="MS Gothic" w:cs="MS Gothic" w:hint="eastAsia"/>
          <w:b/>
        </w:rPr>
        <w:t> </w:t>
      </w:r>
      <w:r w:rsidRPr="00C641DE">
        <w:rPr>
          <w:rFonts w:asciiTheme="minorHAnsi" w:hAnsiTheme="minorHAnsi" w:cs="AppleSystemUIFont"/>
        </w:rPr>
        <w:t xml:space="preserve"> Implement logging to capture and analyze container activity.</w:t>
      </w:r>
      <w:r w:rsidRPr="00C641DE">
        <w:rPr>
          <w:rFonts w:ascii="MS Gothic" w:eastAsia="MS Gothic" w:hAnsi="MS Gothic" w:cs="MS Gothic" w:hint="eastAsia"/>
        </w:rPr>
        <w:t> </w:t>
      </w:r>
      <w:r w:rsidRPr="00C641DE">
        <w:rPr>
          <w:rFonts w:asciiTheme="minorHAnsi" w:hAnsiTheme="minorHAnsi" w:cs="AppleSystemUIFont"/>
        </w:rPr>
        <w:t xml:space="preserve"> Regularly review logs for any suspicious or unauthorized activities. </w:t>
      </w:r>
    </w:p>
    <w:p w14:paraId="2F7B36A3" w14:textId="77777777" w:rsidR="006647AF" w:rsidRPr="00C641DE" w:rsidRDefault="006647AF" w:rsidP="006647AF">
      <w:pPr>
        <w:pStyle w:val="ListParagraph"/>
        <w:numPr>
          <w:ilvl w:val="0"/>
          <w:numId w:val="26"/>
        </w:numPr>
        <w:autoSpaceDE w:val="0"/>
        <w:autoSpaceDN w:val="0"/>
        <w:adjustRightInd w:val="0"/>
        <w:rPr>
          <w:rFonts w:asciiTheme="minorHAnsi" w:hAnsiTheme="minorHAnsi" w:cs="AppleSystemUIFont"/>
        </w:rPr>
      </w:pPr>
      <w:r w:rsidRPr="00C641DE">
        <w:rPr>
          <w:rFonts w:asciiTheme="minorHAnsi" w:hAnsiTheme="minorHAnsi" w:cs="AppleSystemUIFont"/>
          <w:b/>
        </w:rPr>
        <w:t>Continuous Monitoring:</w:t>
      </w:r>
      <w:r w:rsidRPr="00C641DE">
        <w:rPr>
          <w:rFonts w:asciiTheme="minorHAnsi" w:eastAsia="MS Gothic" w:hAnsiTheme="minorHAnsi" w:cs="MS Gothic"/>
          <w:b/>
        </w:rPr>
        <w:t xml:space="preserve"> </w:t>
      </w:r>
      <w:r w:rsidRPr="00C641DE">
        <w:rPr>
          <w:rFonts w:asciiTheme="minorHAnsi" w:hAnsiTheme="minorHAnsi" w:cs="AppleSystemUIFont"/>
        </w:rPr>
        <w:t xml:space="preserve">Set up continuous monitoring to detect and respond to security incidents promptly.  Implement automated alerts for security events. </w:t>
      </w:r>
    </w:p>
    <w:p w14:paraId="24EBCDFA" w14:textId="77777777" w:rsidR="006647AF" w:rsidRPr="00C641DE" w:rsidRDefault="006647AF" w:rsidP="006647AF">
      <w:pPr>
        <w:pStyle w:val="ListParagraph"/>
        <w:numPr>
          <w:ilvl w:val="0"/>
          <w:numId w:val="26"/>
        </w:numPr>
        <w:autoSpaceDE w:val="0"/>
        <w:autoSpaceDN w:val="0"/>
        <w:adjustRightInd w:val="0"/>
        <w:rPr>
          <w:rFonts w:asciiTheme="minorHAnsi" w:hAnsiTheme="minorHAnsi" w:cs="AppleSystemUIFont"/>
          <w:b/>
        </w:rPr>
      </w:pPr>
      <w:r w:rsidRPr="00C641DE">
        <w:rPr>
          <w:rFonts w:asciiTheme="minorHAnsi" w:hAnsiTheme="minorHAnsi" w:cs="AppleSystemUIFont"/>
          <w:b/>
        </w:rPr>
        <w:t xml:space="preserve">Regular Updates and Patching: </w:t>
      </w:r>
      <w:r w:rsidRPr="00C641DE">
        <w:rPr>
          <w:rFonts w:asciiTheme="minorHAnsi" w:hAnsiTheme="minorHAnsi" w:cs="AppleSystemUIFont"/>
        </w:rPr>
        <w:t xml:space="preserve">Keep Docker itself, as well as the host operating system, up to date with the latest security patches. Regularly update and patch the applications within your containers. </w:t>
      </w:r>
    </w:p>
    <w:p w14:paraId="0549C398" w14:textId="77777777" w:rsidR="006647AF" w:rsidRPr="00C641DE" w:rsidRDefault="006647AF" w:rsidP="006647AF">
      <w:pPr>
        <w:pStyle w:val="ListParagraph"/>
        <w:numPr>
          <w:ilvl w:val="0"/>
          <w:numId w:val="26"/>
        </w:numPr>
        <w:autoSpaceDE w:val="0"/>
        <w:autoSpaceDN w:val="0"/>
        <w:adjustRightInd w:val="0"/>
        <w:rPr>
          <w:rFonts w:asciiTheme="minorHAnsi" w:hAnsiTheme="minorHAnsi" w:cs="AppleSystemUIFont"/>
        </w:rPr>
      </w:pPr>
      <w:r w:rsidRPr="00C641DE">
        <w:rPr>
          <w:rFonts w:asciiTheme="minorHAnsi" w:hAnsiTheme="minorHAnsi" w:cs="AppleSystemUIFont"/>
          <w:b/>
        </w:rPr>
        <w:t>Education and Training:</w:t>
      </w:r>
      <w:r w:rsidRPr="00C641DE">
        <w:rPr>
          <w:rFonts w:ascii="MS Gothic" w:eastAsia="MS Gothic" w:hAnsi="MS Gothic" w:cs="MS Gothic" w:hint="eastAsia"/>
          <w:b/>
        </w:rPr>
        <w:t> </w:t>
      </w:r>
      <w:r w:rsidRPr="00C641DE">
        <w:rPr>
          <w:rFonts w:asciiTheme="minorHAnsi" w:hAnsiTheme="minorHAnsi" w:cs="AppleSystemUIFont"/>
        </w:rPr>
        <w:t xml:space="preserve"> Train your development and operations teams on container security best practices.  Foster a security-aware culture within your organization.</w:t>
      </w:r>
    </w:p>
    <w:p w14:paraId="79E1548A" w14:textId="77777777" w:rsidR="006647AF" w:rsidRDefault="006647AF" w:rsidP="006647AF">
      <w:p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 xml:space="preserve"> </w:t>
      </w:r>
    </w:p>
    <w:p w14:paraId="5475266C" w14:textId="77777777" w:rsidR="006647AF" w:rsidRPr="00C641DE" w:rsidRDefault="006647AF" w:rsidP="006647AF">
      <w:pPr>
        <w:autoSpaceDE w:val="0"/>
        <w:autoSpaceDN w:val="0"/>
        <w:adjustRightInd w:val="0"/>
        <w:rPr>
          <w:rFonts w:asciiTheme="minorHAnsi" w:hAnsiTheme="minorHAnsi" w:cs="AppleSystemUIFont"/>
        </w:rPr>
      </w:pPr>
      <w:r w:rsidRPr="00C641DE">
        <w:rPr>
          <w:rFonts w:asciiTheme="minorHAnsi" w:hAnsiTheme="minorHAnsi" w:cs="AppleSystemUIFont"/>
        </w:rPr>
        <w:t xml:space="preserve">By implementing these best practices, we can significantly enhance the security of the Docker containers and reduce the risk of security breaches. Additionally, always stay informed about the latest security developments and updates within the Docker and container ecosystem. </w:t>
      </w:r>
    </w:p>
    <w:p w14:paraId="2D4FD37A" w14:textId="77777777" w:rsidR="006647AF" w:rsidRPr="00C641DE" w:rsidRDefault="006647AF" w:rsidP="006647AF">
      <w:pPr>
        <w:autoSpaceDE w:val="0"/>
        <w:autoSpaceDN w:val="0"/>
        <w:adjustRightInd w:val="0"/>
        <w:rPr>
          <w:rFonts w:asciiTheme="minorHAnsi" w:hAnsiTheme="minorHAnsi" w:cs="AppleSystemUIFont"/>
        </w:rPr>
      </w:pPr>
    </w:p>
    <w:p w14:paraId="6A70CBC8" w14:textId="77777777" w:rsidR="005A12E6" w:rsidRPr="0049601D" w:rsidRDefault="006647AF" w:rsidP="006647AF">
      <w:pPr>
        <w:autoSpaceDE w:val="0"/>
        <w:autoSpaceDN w:val="0"/>
        <w:adjustRightInd w:val="0"/>
        <w:rPr>
          <w:rFonts w:asciiTheme="minorHAnsi" w:hAnsiTheme="minorHAnsi" w:cs="AppleSystemUIFont"/>
          <w:b/>
          <w:color w:val="2F5496" w:themeColor="accent1" w:themeShade="BF"/>
        </w:rPr>
      </w:pPr>
      <w:r w:rsidRPr="0049601D">
        <w:rPr>
          <w:rFonts w:asciiTheme="minorHAnsi" w:hAnsiTheme="minorHAnsi" w:cs="AppleSystemUIFont"/>
          <w:b/>
          <w:color w:val="2F5496" w:themeColor="accent1" w:themeShade="BF"/>
        </w:rPr>
        <w:t xml:space="preserve">From the scenarios mentioned in Table III, below scenario and mitigation of possible attacks are listed. </w:t>
      </w:r>
    </w:p>
    <w:p w14:paraId="0446970B" w14:textId="77777777" w:rsidR="006647AF" w:rsidRPr="006647AF" w:rsidRDefault="006647AF" w:rsidP="006647AF">
      <w:pPr>
        <w:autoSpaceDE w:val="0"/>
        <w:autoSpaceDN w:val="0"/>
        <w:adjustRightInd w:val="0"/>
        <w:rPr>
          <w:rFonts w:ascii="AppleSystemUIFont" w:hAnsi="AppleSystemUIFont" w:cs="AppleSystemUIFont"/>
          <w:sz w:val="26"/>
          <w:szCs w:val="26"/>
        </w:rPr>
      </w:pPr>
    </w:p>
    <w:p w14:paraId="07400E99" w14:textId="3CD87190" w:rsidR="008349BD" w:rsidRDefault="005A12E6" w:rsidP="00664132">
      <w:r w:rsidRPr="005A12E6">
        <w:fldChar w:fldCharType="begin"/>
      </w:r>
      <w:r w:rsidRPr="005A12E6">
        <w:instrText xml:space="preserve"> INCLUDEPICTURE "/var/folders/k8/sryd78vn0_18sxdgfrpz1bwh0000gn/T/com.microsoft.Word/WebArchiveCopyPasteTempFiles/page2image26479664" \* MERGEFORMATINET </w:instrText>
      </w:r>
      <w:r w:rsidRPr="005A12E6">
        <w:fldChar w:fldCharType="separate"/>
      </w:r>
      <w:r w:rsidRPr="005A12E6">
        <w:rPr>
          <w:noProof/>
        </w:rPr>
        <w:drawing>
          <wp:inline distT="0" distB="0" distL="0" distR="0" wp14:anchorId="60F57A15" wp14:editId="445971B0">
            <wp:extent cx="5577840" cy="1180331"/>
            <wp:effectExtent l="12700" t="12700" r="10160" b="13970"/>
            <wp:docPr id="95" name="Picture 95" descr="page2image26479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2image2647966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0939" cy="1195800"/>
                    </a:xfrm>
                    <a:prstGeom prst="rect">
                      <a:avLst/>
                    </a:prstGeom>
                    <a:noFill/>
                    <a:ln>
                      <a:solidFill>
                        <a:schemeClr val="accent1"/>
                      </a:solidFill>
                    </a:ln>
                  </pic:spPr>
                </pic:pic>
              </a:graphicData>
            </a:graphic>
          </wp:inline>
        </w:drawing>
      </w:r>
      <w:r w:rsidRPr="005A12E6">
        <w:fldChar w:fldCharType="end"/>
      </w:r>
    </w:p>
    <w:p w14:paraId="568981F8" w14:textId="77777777" w:rsidR="00664132" w:rsidRPr="00664132" w:rsidRDefault="00664132" w:rsidP="00664132"/>
    <w:p w14:paraId="33C32880" w14:textId="1E3235A0" w:rsidR="005A12E6" w:rsidRDefault="005A12E6" w:rsidP="005A12E6">
      <w:pPr>
        <w:spacing w:before="100" w:beforeAutospacing="1" w:after="100" w:afterAutospacing="1"/>
        <w:rPr>
          <w:rFonts w:ascii="Calibri" w:hAnsi="Calibri" w:cs="Calibri"/>
          <w:sz w:val="22"/>
          <w:szCs w:val="22"/>
        </w:rPr>
      </w:pPr>
      <w:r w:rsidRPr="00F15264">
        <w:rPr>
          <w:rFonts w:ascii="Calibri" w:hAnsi="Calibri" w:cs="Calibri"/>
          <w:b/>
          <w:color w:val="2F5496" w:themeColor="accent1" w:themeShade="BF"/>
          <w:sz w:val="28"/>
          <w:szCs w:val="28"/>
        </w:rPr>
        <w:t>Remote Code Execution (RCE)</w:t>
      </w:r>
      <w:r w:rsidRPr="00F15264">
        <w:rPr>
          <w:rFonts w:ascii="Calibri" w:hAnsi="Calibri" w:cs="Calibri"/>
          <w:color w:val="2F5496" w:themeColor="accent1" w:themeShade="BF"/>
          <w:sz w:val="22"/>
          <w:szCs w:val="22"/>
        </w:rPr>
        <w:t xml:space="preserve"> </w:t>
      </w:r>
      <w:r w:rsidRPr="0031542C">
        <w:rPr>
          <w:rFonts w:ascii="Calibri" w:hAnsi="Calibri" w:cs="Calibri"/>
        </w:rPr>
        <w:t>in a Docker container refers to the ability for an attacker to execute</w:t>
      </w:r>
      <w:r w:rsidR="006647AF" w:rsidRPr="0031542C">
        <w:rPr>
          <w:rFonts w:ascii="Calibri" w:hAnsi="Calibri" w:cs="Calibri"/>
        </w:rPr>
        <w:t xml:space="preserve"> </w:t>
      </w:r>
      <w:r w:rsidRPr="0031542C">
        <w:rPr>
          <w:rFonts w:ascii="Calibri" w:hAnsi="Calibri" w:cs="Calibri"/>
        </w:rPr>
        <w:t>arbitrary code on a target system remotely. This is a serious security vulnerability that can have severe</w:t>
      </w:r>
      <w:r w:rsidR="006647AF" w:rsidRPr="0031542C">
        <w:rPr>
          <w:rFonts w:ascii="Calibri" w:hAnsi="Calibri" w:cs="Calibri"/>
        </w:rPr>
        <w:t xml:space="preserve"> </w:t>
      </w:r>
      <w:r w:rsidRPr="0031542C">
        <w:rPr>
          <w:rFonts w:ascii="Calibri" w:hAnsi="Calibri" w:cs="Calibri"/>
        </w:rPr>
        <w:t xml:space="preserve">consequences, allowing unauthorized individuals to compromise the integrity and confidentiality of your </w:t>
      </w:r>
      <w:r w:rsidRPr="005A12E6">
        <w:rPr>
          <w:rFonts w:ascii="Calibri" w:hAnsi="Calibri" w:cs="Calibri"/>
          <w:sz w:val="22"/>
          <w:szCs w:val="22"/>
        </w:rPr>
        <w:t xml:space="preserve">containerized applications and, by extension, the host system. </w:t>
      </w:r>
    </w:p>
    <w:p w14:paraId="39D384C5" w14:textId="77777777" w:rsidR="002C22BC" w:rsidRDefault="00C641DE" w:rsidP="00C641DE">
      <w:pPr>
        <w:autoSpaceDE w:val="0"/>
        <w:autoSpaceDN w:val="0"/>
        <w:adjustRightInd w:val="0"/>
        <w:rPr>
          <w:rFonts w:asciiTheme="minorHAnsi" w:hAnsiTheme="minorHAnsi" w:cs="AppleSystemUIFont"/>
          <w:b/>
          <w:color w:val="2F5496" w:themeColor="accent1" w:themeShade="BF"/>
          <w:sz w:val="28"/>
          <w:szCs w:val="28"/>
        </w:rPr>
      </w:pPr>
      <w:r w:rsidRPr="0031542C">
        <w:rPr>
          <w:rFonts w:asciiTheme="minorHAnsi" w:hAnsiTheme="minorHAnsi" w:cs="AppleSystemUIFont"/>
          <w:b/>
          <w:color w:val="2F5496" w:themeColor="accent1" w:themeShade="BF"/>
          <w:sz w:val="28"/>
          <w:szCs w:val="28"/>
        </w:rPr>
        <w:lastRenderedPageBreak/>
        <w:t>Here are some measures you can take to mitigate the risk of Docker container RCE:</w:t>
      </w:r>
    </w:p>
    <w:p w14:paraId="2AA149DE" w14:textId="0F1F2B79" w:rsidR="00C641DE" w:rsidRPr="002C22BC" w:rsidRDefault="00C641DE" w:rsidP="002C22BC">
      <w:pPr>
        <w:pStyle w:val="ListParagraph"/>
        <w:numPr>
          <w:ilvl w:val="0"/>
          <w:numId w:val="33"/>
        </w:numPr>
        <w:autoSpaceDE w:val="0"/>
        <w:autoSpaceDN w:val="0"/>
        <w:adjustRightInd w:val="0"/>
        <w:rPr>
          <w:rFonts w:asciiTheme="minorHAnsi" w:hAnsiTheme="minorHAnsi" w:cs="AppleSystemUIFont"/>
          <w:b/>
          <w:color w:val="2F5496" w:themeColor="accent1" w:themeShade="BF"/>
          <w:sz w:val="28"/>
          <w:szCs w:val="28"/>
        </w:rPr>
      </w:pPr>
      <w:r w:rsidRPr="002C22BC">
        <w:rPr>
          <w:rFonts w:asciiTheme="minorHAnsi" w:hAnsiTheme="minorHAnsi" w:cs="AppleSystemUIFont"/>
          <w:b/>
          <w:bCs/>
        </w:rPr>
        <w:t>Update Docker and Base Images:</w:t>
      </w:r>
      <w:r w:rsidRPr="002C22BC">
        <w:rPr>
          <w:rFonts w:ascii="MS Gothic" w:eastAsia="MS Gothic" w:hAnsi="MS Gothic" w:cs="MS Gothic" w:hint="eastAsia"/>
          <w:b/>
          <w:bCs/>
        </w:rPr>
        <w:t> </w:t>
      </w:r>
      <w:r w:rsidRPr="002C22BC">
        <w:rPr>
          <w:rFonts w:asciiTheme="minorHAnsi" w:hAnsiTheme="minorHAnsi" w:cs="AppleSystemUIFont"/>
        </w:rPr>
        <w:t xml:space="preserve"> Regularly update Docker to the latest version to benefit from security improvements. Use up-to-date and patched base images to reduce the risk of known vulnerabilities. </w:t>
      </w:r>
    </w:p>
    <w:p w14:paraId="3203A890" w14:textId="41EFE1F6" w:rsidR="00C641DE" w:rsidRPr="002C22BC" w:rsidRDefault="00C641DE" w:rsidP="002C22BC">
      <w:pPr>
        <w:pStyle w:val="ListParagraph"/>
        <w:numPr>
          <w:ilvl w:val="0"/>
          <w:numId w:val="33"/>
        </w:numPr>
        <w:autoSpaceDE w:val="0"/>
        <w:autoSpaceDN w:val="0"/>
        <w:adjustRightInd w:val="0"/>
        <w:rPr>
          <w:rFonts w:asciiTheme="minorHAnsi" w:hAnsiTheme="minorHAnsi" w:cs="AppleSystemUIFont"/>
          <w:b/>
          <w:bCs/>
        </w:rPr>
      </w:pPr>
      <w:r w:rsidRPr="002C22BC">
        <w:rPr>
          <w:rFonts w:asciiTheme="minorHAnsi" w:hAnsiTheme="minorHAnsi" w:cs="AppleSystemUIFont"/>
          <w:b/>
          <w:bCs/>
        </w:rPr>
        <w:t xml:space="preserve">Image Scanning: </w:t>
      </w:r>
      <w:r w:rsidRPr="002C22BC">
        <w:rPr>
          <w:rFonts w:asciiTheme="minorHAnsi" w:hAnsiTheme="minorHAnsi" w:cs="AppleSystemUIFont"/>
        </w:rPr>
        <w:t>Implement container image scanning tools to identify vulnerabilities in your images before deployment. Integrate scanning into your CI/CD pipeline to catch issues</w:t>
      </w:r>
      <w:r w:rsidR="0031542C" w:rsidRPr="002C22BC">
        <w:rPr>
          <w:rFonts w:asciiTheme="minorHAnsi" w:hAnsiTheme="minorHAnsi" w:cs="AppleSystemUIFont"/>
        </w:rPr>
        <w:t xml:space="preserve"> </w:t>
      </w:r>
      <w:r w:rsidRPr="002C22BC">
        <w:rPr>
          <w:rFonts w:asciiTheme="minorHAnsi" w:hAnsiTheme="minorHAnsi" w:cs="AppleSystemUIFont"/>
        </w:rPr>
        <w:t xml:space="preserve">early in the development process. </w:t>
      </w:r>
    </w:p>
    <w:p w14:paraId="79E8132E" w14:textId="55A05E64" w:rsidR="00C641DE" w:rsidRPr="002C22BC" w:rsidRDefault="00C641DE" w:rsidP="002C22BC">
      <w:pPr>
        <w:pStyle w:val="ListParagraph"/>
        <w:numPr>
          <w:ilvl w:val="0"/>
          <w:numId w:val="33"/>
        </w:numPr>
        <w:autoSpaceDE w:val="0"/>
        <w:autoSpaceDN w:val="0"/>
        <w:adjustRightInd w:val="0"/>
        <w:rPr>
          <w:rFonts w:asciiTheme="minorHAnsi" w:hAnsiTheme="minorHAnsi" w:cs="AppleSystemUIFont"/>
          <w:b/>
          <w:bCs/>
        </w:rPr>
      </w:pPr>
      <w:r w:rsidRPr="002C22BC">
        <w:rPr>
          <w:rFonts w:asciiTheme="minorHAnsi" w:hAnsiTheme="minorHAnsi" w:cs="AppleSystemUIFont"/>
          <w:b/>
          <w:bCs/>
        </w:rPr>
        <w:t xml:space="preserve">Least Privilege Principle: </w:t>
      </w:r>
      <w:r w:rsidRPr="002C22BC">
        <w:rPr>
          <w:rFonts w:asciiTheme="minorHAnsi" w:hAnsiTheme="minorHAnsi" w:cs="AppleSystemUIFont"/>
        </w:rPr>
        <w:t>Run containers with the principle of least privilege. Avoid running containers as the root user whenever possible.</w:t>
      </w:r>
      <w:r w:rsidR="0031542C" w:rsidRPr="002C22BC">
        <w:rPr>
          <w:rFonts w:asciiTheme="minorHAnsi" w:hAnsiTheme="minorHAnsi" w:cs="AppleSystemUIFont"/>
        </w:rPr>
        <w:t xml:space="preserve"> </w:t>
      </w:r>
      <w:r w:rsidRPr="002C22BC">
        <w:rPr>
          <w:rFonts w:asciiTheme="minorHAnsi" w:hAnsiTheme="minorHAnsi" w:cs="AppleSystemUIFont"/>
        </w:rPr>
        <w:t xml:space="preserve">Restrict container capabilities to the minimum required for the application to function. </w:t>
      </w:r>
    </w:p>
    <w:p w14:paraId="31BE308C" w14:textId="68593D34" w:rsidR="0031542C" w:rsidRPr="002C22BC" w:rsidRDefault="00C641DE" w:rsidP="002C22BC">
      <w:pPr>
        <w:pStyle w:val="ListParagraph"/>
        <w:numPr>
          <w:ilvl w:val="0"/>
          <w:numId w:val="33"/>
        </w:numPr>
        <w:autoSpaceDE w:val="0"/>
        <w:autoSpaceDN w:val="0"/>
        <w:adjustRightInd w:val="0"/>
        <w:rPr>
          <w:rFonts w:asciiTheme="minorHAnsi" w:hAnsiTheme="minorHAnsi" w:cs="AppleSystemUIFont"/>
        </w:rPr>
      </w:pPr>
      <w:r w:rsidRPr="002C22BC">
        <w:rPr>
          <w:rFonts w:asciiTheme="minorHAnsi" w:hAnsiTheme="minorHAnsi" w:cs="AppleSystemUIFont"/>
          <w:b/>
          <w:bCs/>
        </w:rPr>
        <w:t>Network Security:</w:t>
      </w:r>
      <w:r w:rsidRPr="002C22BC">
        <w:rPr>
          <w:rFonts w:ascii="MS Gothic" w:eastAsia="MS Gothic" w:hAnsi="MS Gothic" w:cs="MS Gothic" w:hint="eastAsia"/>
        </w:rPr>
        <w:t> </w:t>
      </w:r>
      <w:r w:rsidRPr="002C22BC">
        <w:rPr>
          <w:rFonts w:asciiTheme="minorHAnsi" w:hAnsiTheme="minorHAnsi" w:cs="AppleSystemUIFont"/>
        </w:rPr>
        <w:t xml:space="preserve"> Securely configure network settings for containers.</w:t>
      </w:r>
      <w:r w:rsidRPr="002C22BC">
        <w:rPr>
          <w:rFonts w:ascii="MS Gothic" w:eastAsia="MS Gothic" w:hAnsi="MS Gothic" w:cs="MS Gothic" w:hint="eastAsia"/>
        </w:rPr>
        <w:t> </w:t>
      </w:r>
      <w:r w:rsidRPr="002C22BC">
        <w:rPr>
          <w:rFonts w:asciiTheme="minorHAnsi" w:hAnsiTheme="minorHAnsi" w:cs="AppleSystemUIFont"/>
        </w:rPr>
        <w:t xml:space="preserve"> Limit exposure by only exposing necessary ports.</w:t>
      </w:r>
      <w:r w:rsidRPr="002C22BC">
        <w:rPr>
          <w:rFonts w:ascii="MS Gothic" w:eastAsia="MS Gothic" w:hAnsi="MS Gothic" w:cs="MS Gothic" w:hint="eastAsia"/>
        </w:rPr>
        <w:t> </w:t>
      </w:r>
      <w:r w:rsidRPr="002C22BC">
        <w:rPr>
          <w:rFonts w:asciiTheme="minorHAnsi" w:hAnsiTheme="minorHAnsi" w:cs="AppleSystemUIFont"/>
        </w:rPr>
        <w:t xml:space="preserve"> Consider using network segmentation to control communication between containers. </w:t>
      </w:r>
    </w:p>
    <w:p w14:paraId="1E6E8DF8" w14:textId="7020B49F" w:rsidR="00C641DE" w:rsidRPr="002C22BC" w:rsidRDefault="00C641DE" w:rsidP="002C22BC">
      <w:pPr>
        <w:pStyle w:val="ListParagraph"/>
        <w:numPr>
          <w:ilvl w:val="0"/>
          <w:numId w:val="33"/>
        </w:numPr>
        <w:autoSpaceDE w:val="0"/>
        <w:autoSpaceDN w:val="0"/>
        <w:adjustRightInd w:val="0"/>
        <w:rPr>
          <w:rFonts w:asciiTheme="minorHAnsi" w:hAnsiTheme="minorHAnsi" w:cs="AppleSystemUIFont"/>
        </w:rPr>
      </w:pPr>
      <w:r w:rsidRPr="002C22BC">
        <w:rPr>
          <w:rFonts w:asciiTheme="minorHAnsi" w:hAnsiTheme="minorHAnsi" w:cs="AppleSystemUIFont"/>
          <w:b/>
          <w:bCs/>
        </w:rPr>
        <w:t>Container Isolation:</w:t>
      </w:r>
      <w:r w:rsidRPr="002C22BC">
        <w:rPr>
          <w:rFonts w:ascii="MS Gothic" w:eastAsia="MS Gothic" w:hAnsi="MS Gothic" w:cs="MS Gothic" w:hint="eastAsia"/>
        </w:rPr>
        <w:t> </w:t>
      </w:r>
      <w:r w:rsidRPr="002C22BC">
        <w:rPr>
          <w:rFonts w:asciiTheme="minorHAnsi" w:hAnsiTheme="minorHAnsi" w:cs="AppleSystemUIFont"/>
        </w:rPr>
        <w:t xml:space="preserve"> Use container orchestration tools (e.g., Kubernetes, Docker Compose) to manage and isolate containers. </w:t>
      </w:r>
    </w:p>
    <w:p w14:paraId="12491DFE" w14:textId="58AF4759" w:rsidR="00C641DE" w:rsidRPr="002C22BC" w:rsidRDefault="00C641DE" w:rsidP="002C22BC">
      <w:pPr>
        <w:pStyle w:val="ListParagraph"/>
        <w:numPr>
          <w:ilvl w:val="0"/>
          <w:numId w:val="33"/>
        </w:numPr>
        <w:autoSpaceDE w:val="0"/>
        <w:autoSpaceDN w:val="0"/>
        <w:adjustRightInd w:val="0"/>
        <w:rPr>
          <w:rFonts w:asciiTheme="minorHAnsi" w:hAnsiTheme="minorHAnsi" w:cs="AppleSystemUIFont"/>
        </w:rPr>
      </w:pPr>
      <w:r w:rsidRPr="002C22BC">
        <w:rPr>
          <w:rFonts w:asciiTheme="minorHAnsi" w:hAnsiTheme="minorHAnsi" w:cs="AppleSystemUIFont"/>
          <w:b/>
          <w:bCs/>
        </w:rPr>
        <w:t>Seccomp Profiles:</w:t>
      </w:r>
      <w:r w:rsidRPr="002C22BC">
        <w:rPr>
          <w:rFonts w:ascii="MS Gothic" w:eastAsia="MS Gothic" w:hAnsi="MS Gothic" w:cs="MS Gothic" w:hint="eastAsia"/>
        </w:rPr>
        <w:t> </w:t>
      </w:r>
      <w:r w:rsidRPr="002C22BC">
        <w:rPr>
          <w:rFonts w:asciiTheme="minorHAnsi" w:hAnsiTheme="minorHAnsi" w:cs="AppleSystemUIFont"/>
        </w:rPr>
        <w:t xml:space="preserve"> Use Seccomp profiles to restrict the system calls that a container can make. </w:t>
      </w:r>
    </w:p>
    <w:p w14:paraId="7D0A02AE" w14:textId="25401E48" w:rsidR="00C641DE" w:rsidRPr="002C22BC" w:rsidRDefault="00C641DE" w:rsidP="002C22BC">
      <w:pPr>
        <w:pStyle w:val="ListParagraph"/>
        <w:numPr>
          <w:ilvl w:val="0"/>
          <w:numId w:val="33"/>
        </w:numPr>
        <w:autoSpaceDE w:val="0"/>
        <w:autoSpaceDN w:val="0"/>
        <w:adjustRightInd w:val="0"/>
        <w:rPr>
          <w:rFonts w:asciiTheme="minorHAnsi" w:hAnsiTheme="minorHAnsi" w:cs="AppleSystemUIFont"/>
        </w:rPr>
      </w:pPr>
      <w:r w:rsidRPr="002C22BC">
        <w:rPr>
          <w:rFonts w:asciiTheme="minorHAnsi" w:hAnsiTheme="minorHAnsi" w:cs="AppleSystemUIFont"/>
          <w:b/>
          <w:bCs/>
        </w:rPr>
        <w:t>Monitor Container Activity:</w:t>
      </w:r>
      <w:r w:rsidRPr="002C22BC">
        <w:rPr>
          <w:rFonts w:ascii="MS Gothic" w:eastAsia="MS Gothic" w:hAnsi="MS Gothic" w:cs="MS Gothic" w:hint="eastAsia"/>
        </w:rPr>
        <w:t> </w:t>
      </w:r>
      <w:r w:rsidRPr="002C22BC">
        <w:rPr>
          <w:rFonts w:asciiTheme="minorHAnsi" w:hAnsiTheme="minorHAnsi" w:cs="AppleSystemUIFont"/>
        </w:rPr>
        <w:t xml:space="preserve"> Set up monitoring for container activities and be alert for any suspicious behavior. Monitor logs for signs of unauthorized access or unusual activities. </w:t>
      </w:r>
    </w:p>
    <w:p w14:paraId="0415C088" w14:textId="6B173D37" w:rsidR="00C641DE" w:rsidRPr="002C22BC" w:rsidRDefault="00C641DE" w:rsidP="002C22BC">
      <w:pPr>
        <w:pStyle w:val="ListParagraph"/>
        <w:numPr>
          <w:ilvl w:val="0"/>
          <w:numId w:val="33"/>
        </w:numPr>
        <w:autoSpaceDE w:val="0"/>
        <w:autoSpaceDN w:val="0"/>
        <w:adjustRightInd w:val="0"/>
        <w:rPr>
          <w:rFonts w:asciiTheme="minorHAnsi" w:hAnsiTheme="minorHAnsi" w:cs="AppleSystemUIFont"/>
        </w:rPr>
      </w:pPr>
      <w:r w:rsidRPr="002C22BC">
        <w:rPr>
          <w:rFonts w:asciiTheme="minorHAnsi" w:hAnsiTheme="minorHAnsi" w:cs="AppleSystemUIFont"/>
          <w:b/>
          <w:bCs/>
        </w:rPr>
        <w:t>Authentication and Authorization:</w:t>
      </w:r>
      <w:r w:rsidRPr="002C22BC">
        <w:rPr>
          <w:rFonts w:ascii="MS Gothic" w:eastAsia="MS Gothic" w:hAnsi="MS Gothic" w:cs="MS Gothic" w:hint="eastAsia"/>
        </w:rPr>
        <w:t> </w:t>
      </w:r>
      <w:r w:rsidRPr="002C22BC">
        <w:rPr>
          <w:rFonts w:asciiTheme="minorHAnsi" w:hAnsiTheme="minorHAnsi" w:cs="AppleSystemUIFont"/>
        </w:rPr>
        <w:t xml:space="preserve"> Strengthen authentication mechanisms for accessing Docker daemons.  Regularly review and update access controls and permissions. </w:t>
      </w:r>
    </w:p>
    <w:p w14:paraId="707395AF" w14:textId="3005A0D3" w:rsidR="00C641DE" w:rsidRPr="002975EE" w:rsidRDefault="00C641DE" w:rsidP="00C641DE">
      <w:pPr>
        <w:pStyle w:val="ListParagraph"/>
        <w:numPr>
          <w:ilvl w:val="0"/>
          <w:numId w:val="33"/>
        </w:numPr>
        <w:autoSpaceDE w:val="0"/>
        <w:autoSpaceDN w:val="0"/>
        <w:adjustRightInd w:val="0"/>
        <w:rPr>
          <w:rFonts w:asciiTheme="minorHAnsi" w:hAnsiTheme="minorHAnsi" w:cs="AppleSystemUIFont"/>
          <w:b/>
          <w:bCs/>
        </w:rPr>
      </w:pPr>
      <w:r w:rsidRPr="002C22BC">
        <w:rPr>
          <w:rFonts w:asciiTheme="minorHAnsi" w:hAnsiTheme="minorHAnsi" w:cs="AppleSystemUIFont"/>
          <w:b/>
          <w:bCs/>
        </w:rPr>
        <w:t xml:space="preserve">Firewalls and Intrusion Detection Systems: </w:t>
      </w:r>
      <w:r w:rsidRPr="002C22BC">
        <w:rPr>
          <w:rFonts w:asciiTheme="minorHAnsi" w:hAnsiTheme="minorHAnsi" w:cs="AppleSystemUIFont"/>
        </w:rPr>
        <w:t xml:space="preserve">Use firewalls to control traffic to and from containers. </w:t>
      </w:r>
      <w:r w:rsidRPr="002975EE">
        <w:rPr>
          <w:rFonts w:asciiTheme="minorHAnsi" w:hAnsiTheme="minorHAnsi" w:cs="AppleSystemUIFont"/>
        </w:rPr>
        <w:t xml:space="preserve">Implement intrusion detection and prevention systems to identify and block malicious activities. </w:t>
      </w:r>
    </w:p>
    <w:p w14:paraId="0F615FF1" w14:textId="1EFE7106" w:rsidR="00C641DE" w:rsidRPr="002975EE" w:rsidRDefault="00C641DE" w:rsidP="002975EE">
      <w:pPr>
        <w:pStyle w:val="ListParagraph"/>
        <w:numPr>
          <w:ilvl w:val="0"/>
          <w:numId w:val="33"/>
        </w:numPr>
        <w:autoSpaceDE w:val="0"/>
        <w:autoSpaceDN w:val="0"/>
        <w:adjustRightInd w:val="0"/>
        <w:rPr>
          <w:rFonts w:asciiTheme="minorHAnsi" w:hAnsiTheme="minorHAnsi" w:cs="AppleSystemUIFont"/>
          <w:b/>
          <w:bCs/>
        </w:rPr>
      </w:pPr>
      <w:r w:rsidRPr="002975EE">
        <w:rPr>
          <w:rFonts w:asciiTheme="minorHAnsi" w:hAnsiTheme="minorHAnsi" w:cs="AppleSystemUIFont"/>
          <w:b/>
          <w:bCs/>
        </w:rPr>
        <w:t xml:space="preserve">Regular Security Audits: </w:t>
      </w:r>
      <w:r w:rsidRPr="002975EE">
        <w:rPr>
          <w:rFonts w:asciiTheme="minorHAnsi" w:hAnsiTheme="minorHAnsi" w:cs="AppleSystemUIFont"/>
        </w:rPr>
        <w:t xml:space="preserve">Conduct regular security audits of your Docker setup and containerized applications. Perform penetration testing to identify and address potential vulnerabilities. </w:t>
      </w:r>
    </w:p>
    <w:p w14:paraId="1C781577" w14:textId="2774F360" w:rsidR="00C641DE" w:rsidRPr="002975EE" w:rsidRDefault="00C641DE" w:rsidP="002975EE">
      <w:pPr>
        <w:pStyle w:val="ListParagraph"/>
        <w:numPr>
          <w:ilvl w:val="0"/>
          <w:numId w:val="33"/>
        </w:numPr>
        <w:autoSpaceDE w:val="0"/>
        <w:autoSpaceDN w:val="0"/>
        <w:adjustRightInd w:val="0"/>
        <w:rPr>
          <w:rFonts w:asciiTheme="minorHAnsi" w:hAnsiTheme="minorHAnsi" w:cs="AppleSystemUIFont"/>
          <w:b/>
          <w:bCs/>
        </w:rPr>
      </w:pPr>
      <w:r w:rsidRPr="002975EE">
        <w:rPr>
          <w:rFonts w:asciiTheme="minorHAnsi" w:hAnsiTheme="minorHAnsi" w:cs="AppleSystemUIFont"/>
          <w:b/>
          <w:bCs/>
        </w:rPr>
        <w:t xml:space="preserve">Educate Teams: </w:t>
      </w:r>
      <w:r w:rsidRPr="002975EE">
        <w:rPr>
          <w:rFonts w:asciiTheme="minorHAnsi" w:hAnsiTheme="minorHAnsi" w:cs="AppleSystemUIFont"/>
        </w:rPr>
        <w:t>Educate development and operations teams on secure coding practices. Foster a culture of security awareness to reduce the risk of unintentional security</w:t>
      </w:r>
      <w:r w:rsidR="002975EE" w:rsidRPr="002975EE">
        <w:rPr>
          <w:rFonts w:asciiTheme="minorHAnsi" w:hAnsiTheme="minorHAnsi" w:cs="AppleSystemUIFont"/>
        </w:rPr>
        <w:t xml:space="preserve"> </w:t>
      </w:r>
      <w:r w:rsidRPr="002975EE">
        <w:rPr>
          <w:rFonts w:asciiTheme="minorHAnsi" w:hAnsiTheme="minorHAnsi" w:cs="AppleSystemUIFont"/>
        </w:rPr>
        <w:t xml:space="preserve">vulnerabilities. </w:t>
      </w:r>
    </w:p>
    <w:p w14:paraId="4FF267D3" w14:textId="77777777" w:rsidR="002975EE" w:rsidRPr="00C641DE" w:rsidRDefault="002975EE" w:rsidP="00C641DE">
      <w:pPr>
        <w:autoSpaceDE w:val="0"/>
        <w:autoSpaceDN w:val="0"/>
        <w:adjustRightInd w:val="0"/>
        <w:rPr>
          <w:rFonts w:asciiTheme="minorHAnsi" w:hAnsiTheme="minorHAnsi" w:cs="AppleSystemUIFont"/>
        </w:rPr>
      </w:pPr>
    </w:p>
    <w:p w14:paraId="1049A038" w14:textId="77777777" w:rsidR="00F2398E" w:rsidRDefault="00C641DE" w:rsidP="00C641DE">
      <w:pPr>
        <w:autoSpaceDE w:val="0"/>
        <w:autoSpaceDN w:val="0"/>
        <w:adjustRightInd w:val="0"/>
        <w:rPr>
          <w:rFonts w:asciiTheme="minorHAnsi" w:hAnsiTheme="minorHAnsi" w:cs="AppleSystemUIFont"/>
        </w:rPr>
      </w:pPr>
      <w:r w:rsidRPr="00C641DE">
        <w:rPr>
          <w:rFonts w:asciiTheme="minorHAnsi" w:hAnsiTheme="minorHAnsi" w:cs="AppleSystemUIFont"/>
        </w:rPr>
        <w:t xml:space="preserve">By following these best practices, we can significantly reduce the risk of remote code execution vulnerabilities in Docker containers. Regularly staying informed about security updates, industry best practices, and evolving threats is crucial to maintaining a robust container security posture. </w:t>
      </w:r>
    </w:p>
    <w:p w14:paraId="655E617F" w14:textId="3163CBBD" w:rsidR="00C641DE" w:rsidRPr="00F2398E" w:rsidRDefault="00C641DE" w:rsidP="00F2398E">
      <w:pPr>
        <w:pStyle w:val="ListParagraph"/>
        <w:numPr>
          <w:ilvl w:val="0"/>
          <w:numId w:val="34"/>
        </w:numPr>
        <w:autoSpaceDE w:val="0"/>
        <w:autoSpaceDN w:val="0"/>
        <w:adjustRightInd w:val="0"/>
        <w:rPr>
          <w:rFonts w:asciiTheme="minorHAnsi" w:hAnsiTheme="minorHAnsi" w:cs="AppleSystemUIFont"/>
        </w:rPr>
      </w:pPr>
      <w:r w:rsidRPr="00F2398E">
        <w:rPr>
          <w:rFonts w:asciiTheme="minorHAnsi" w:hAnsiTheme="minorHAnsi" w:cs="AppleSystemUIFont"/>
          <w:b/>
          <w:bCs/>
        </w:rPr>
        <w:t>Secure Docker Daemon:</w:t>
      </w:r>
      <w:r w:rsidRPr="00F2398E">
        <w:rPr>
          <w:rFonts w:asciiTheme="minorHAnsi" w:hAnsiTheme="minorHAnsi" w:cs="AppleSystemUIFont"/>
        </w:rPr>
        <w:t xml:space="preserve"> Restrict access to the Docker daemon. Only trusted users should have permission to interact with Docker. Use strong authentication mechanisms for accessing the Docker daemon, such as TLS certificates or token-based authentication. </w:t>
      </w:r>
    </w:p>
    <w:p w14:paraId="073168FE" w14:textId="087E53D1" w:rsidR="00C641DE" w:rsidRPr="00F2398E" w:rsidRDefault="00C641DE" w:rsidP="00F2398E">
      <w:pPr>
        <w:pStyle w:val="ListParagraph"/>
        <w:numPr>
          <w:ilvl w:val="0"/>
          <w:numId w:val="34"/>
        </w:numPr>
        <w:autoSpaceDE w:val="0"/>
        <w:autoSpaceDN w:val="0"/>
        <w:adjustRightInd w:val="0"/>
        <w:rPr>
          <w:rFonts w:asciiTheme="minorHAnsi" w:hAnsiTheme="minorHAnsi" w:cs="AppleSystemUIFont"/>
          <w:b/>
          <w:bCs/>
        </w:rPr>
      </w:pPr>
      <w:r w:rsidRPr="00F2398E">
        <w:rPr>
          <w:rFonts w:asciiTheme="minorHAnsi" w:hAnsiTheme="minorHAnsi" w:cs="AppleSystemUIFont"/>
          <w:b/>
          <w:bCs/>
        </w:rPr>
        <w:t xml:space="preserve">Least Privilege Principle: </w:t>
      </w:r>
      <w:r w:rsidRPr="00F2398E">
        <w:rPr>
          <w:rFonts w:asciiTheme="minorHAnsi" w:hAnsiTheme="minorHAnsi" w:cs="AppleSystemUIFont"/>
        </w:rPr>
        <w:t xml:space="preserve">Avoid running containers as the root user. Run containers with the principle of least privilege, using non-privileged users whenever possible. Limit container capabilities to reduce the potential impact of a security breach. </w:t>
      </w:r>
    </w:p>
    <w:p w14:paraId="1A9D283A" w14:textId="77777777" w:rsidR="00F2398E" w:rsidRPr="00F2398E" w:rsidRDefault="00C641DE" w:rsidP="00F2398E">
      <w:pPr>
        <w:pStyle w:val="ListParagraph"/>
        <w:numPr>
          <w:ilvl w:val="0"/>
          <w:numId w:val="34"/>
        </w:numPr>
        <w:autoSpaceDE w:val="0"/>
        <w:autoSpaceDN w:val="0"/>
        <w:adjustRightInd w:val="0"/>
        <w:rPr>
          <w:rFonts w:asciiTheme="minorHAnsi" w:hAnsiTheme="minorHAnsi" w:cs="AppleSystemUIFont"/>
          <w:b/>
          <w:bCs/>
        </w:rPr>
      </w:pPr>
      <w:r w:rsidRPr="00F2398E">
        <w:rPr>
          <w:rFonts w:asciiTheme="minorHAnsi" w:hAnsiTheme="minorHAnsi" w:cs="AppleSystemUIFont"/>
          <w:b/>
          <w:bCs/>
        </w:rPr>
        <w:lastRenderedPageBreak/>
        <w:t xml:space="preserve">Network Security: </w:t>
      </w:r>
      <w:r w:rsidRPr="00F2398E">
        <w:rPr>
          <w:rFonts w:asciiTheme="minorHAnsi" w:hAnsiTheme="minorHAnsi" w:cs="AppleSystemUIFont"/>
        </w:rPr>
        <w:t xml:space="preserve">Securely configure network settings for containers. Limit exposure by only exposing necessary ports. Use firewalls and network segmentation to control traffic to and from containers. </w:t>
      </w:r>
    </w:p>
    <w:p w14:paraId="647D3394" w14:textId="77777777" w:rsidR="00F2398E" w:rsidRDefault="00F2398E" w:rsidP="00C641DE">
      <w:pPr>
        <w:autoSpaceDE w:val="0"/>
        <w:autoSpaceDN w:val="0"/>
        <w:adjustRightInd w:val="0"/>
        <w:rPr>
          <w:rFonts w:asciiTheme="minorHAnsi" w:hAnsiTheme="minorHAnsi" w:cs="AppleSystemUIFont"/>
        </w:rPr>
      </w:pPr>
    </w:p>
    <w:p w14:paraId="45852E6B" w14:textId="1A1CF8B0" w:rsidR="00C641DE" w:rsidRPr="00F2398E" w:rsidRDefault="00C641DE" w:rsidP="00C641DE">
      <w:pPr>
        <w:autoSpaceDE w:val="0"/>
        <w:autoSpaceDN w:val="0"/>
        <w:adjustRightInd w:val="0"/>
        <w:rPr>
          <w:rFonts w:asciiTheme="minorHAnsi" w:hAnsiTheme="minorHAnsi" w:cs="AppleSystemUIFont"/>
          <w:b/>
          <w:bCs/>
        </w:rPr>
      </w:pPr>
      <w:r w:rsidRPr="00C641DE">
        <w:rPr>
          <w:rFonts w:asciiTheme="minorHAnsi" w:hAnsiTheme="minorHAnsi" w:cs="AppleSystemUIFont"/>
        </w:rPr>
        <w:t xml:space="preserve">Unauthorized access to Docker containers is a serious security concern that can lead to various issues, including data breaches, service disruption, and compromise of the host system. </w:t>
      </w:r>
    </w:p>
    <w:p w14:paraId="0F39FB30" w14:textId="77777777" w:rsidR="00F2398E" w:rsidRDefault="00F2398E" w:rsidP="00C641DE">
      <w:pPr>
        <w:autoSpaceDE w:val="0"/>
        <w:autoSpaceDN w:val="0"/>
        <w:adjustRightInd w:val="0"/>
        <w:rPr>
          <w:rFonts w:asciiTheme="minorHAnsi" w:hAnsiTheme="minorHAnsi" w:cs="AppleSystemUIFont"/>
          <w:b/>
        </w:rPr>
      </w:pPr>
    </w:p>
    <w:p w14:paraId="51192CE9" w14:textId="77777777" w:rsidR="00F2398E" w:rsidRDefault="00C641DE" w:rsidP="00C641DE">
      <w:pPr>
        <w:autoSpaceDE w:val="0"/>
        <w:autoSpaceDN w:val="0"/>
        <w:adjustRightInd w:val="0"/>
        <w:rPr>
          <w:rFonts w:asciiTheme="minorHAnsi" w:hAnsiTheme="minorHAnsi" w:cs="AppleSystemUIFont"/>
          <w:b/>
          <w:color w:val="2F5496" w:themeColor="accent1" w:themeShade="BF"/>
          <w:sz w:val="28"/>
          <w:szCs w:val="28"/>
        </w:rPr>
      </w:pPr>
      <w:r w:rsidRPr="00F2398E">
        <w:rPr>
          <w:rFonts w:asciiTheme="minorHAnsi" w:hAnsiTheme="minorHAnsi" w:cs="AppleSystemUIFont"/>
          <w:b/>
          <w:color w:val="2F5496" w:themeColor="accent1" w:themeShade="BF"/>
          <w:sz w:val="28"/>
          <w:szCs w:val="28"/>
        </w:rPr>
        <w:t xml:space="preserve">Here are some measures to help mitigate the risk of unauthorized access to Docker containers: </w:t>
      </w:r>
    </w:p>
    <w:p w14:paraId="03216EC6" w14:textId="7C7935FD" w:rsidR="00C641DE" w:rsidRPr="00F2398E" w:rsidRDefault="00C641DE" w:rsidP="00F2398E">
      <w:pPr>
        <w:pStyle w:val="ListParagraph"/>
        <w:numPr>
          <w:ilvl w:val="0"/>
          <w:numId w:val="35"/>
        </w:numPr>
        <w:autoSpaceDE w:val="0"/>
        <w:autoSpaceDN w:val="0"/>
        <w:adjustRightInd w:val="0"/>
        <w:rPr>
          <w:rFonts w:asciiTheme="minorHAnsi" w:hAnsiTheme="minorHAnsi" w:cs="AppleSystemUIFont"/>
          <w:b/>
          <w:color w:val="2F5496" w:themeColor="accent1" w:themeShade="BF"/>
          <w:sz w:val="28"/>
          <w:szCs w:val="28"/>
        </w:rPr>
      </w:pPr>
      <w:r w:rsidRPr="00F2398E">
        <w:rPr>
          <w:rFonts w:asciiTheme="minorHAnsi" w:hAnsiTheme="minorHAnsi" w:cs="AppleSystemUIFont"/>
          <w:b/>
        </w:rPr>
        <w:t>Container Isolation:</w:t>
      </w:r>
      <w:r w:rsidRPr="00F2398E">
        <w:rPr>
          <w:rFonts w:ascii="MS Gothic" w:eastAsia="MS Gothic" w:hAnsi="MS Gothic" w:cs="MS Gothic" w:hint="eastAsia"/>
          <w:b/>
        </w:rPr>
        <w:t> </w:t>
      </w:r>
      <w:r w:rsidRPr="00F2398E">
        <w:rPr>
          <w:rFonts w:asciiTheme="minorHAnsi" w:hAnsiTheme="minorHAnsi" w:cs="AppleSystemUIFont"/>
        </w:rPr>
        <w:t xml:space="preserve"> Utilize container orchestration tools (e.g., Kubernetes, Docker Compose) to manage and isolate containers. </w:t>
      </w:r>
    </w:p>
    <w:p w14:paraId="5F76C76B" w14:textId="77777777" w:rsidR="00F2398E" w:rsidRPr="00F2398E" w:rsidRDefault="00C641DE" w:rsidP="00F2398E">
      <w:pPr>
        <w:pStyle w:val="ListParagraph"/>
        <w:numPr>
          <w:ilvl w:val="0"/>
          <w:numId w:val="35"/>
        </w:numPr>
        <w:autoSpaceDE w:val="0"/>
        <w:autoSpaceDN w:val="0"/>
        <w:adjustRightInd w:val="0"/>
        <w:rPr>
          <w:rFonts w:asciiTheme="minorHAnsi" w:hAnsiTheme="minorHAnsi" w:cs="AppleSystemUIFont"/>
          <w:b/>
        </w:rPr>
      </w:pPr>
      <w:r w:rsidRPr="00F2398E">
        <w:rPr>
          <w:rFonts w:asciiTheme="minorHAnsi" w:hAnsiTheme="minorHAnsi" w:cs="AppleSystemUIFont"/>
          <w:b/>
        </w:rPr>
        <w:t xml:space="preserve">Access Control: </w:t>
      </w:r>
      <w:r w:rsidRPr="00F2398E">
        <w:rPr>
          <w:rFonts w:asciiTheme="minorHAnsi" w:hAnsiTheme="minorHAnsi" w:cs="AppleSystemUIFont"/>
        </w:rPr>
        <w:t xml:space="preserve">Regularly review and update access controls. Ensure that only authorized users have access to Docker-related resources. Utilize Role-Based Access Control (RBAC) mechanisms if available. </w:t>
      </w:r>
    </w:p>
    <w:p w14:paraId="7105D8DC" w14:textId="3095E324" w:rsidR="00C641DE" w:rsidRPr="00F2398E" w:rsidRDefault="00C641DE" w:rsidP="00F2398E">
      <w:pPr>
        <w:pStyle w:val="ListParagraph"/>
        <w:numPr>
          <w:ilvl w:val="0"/>
          <w:numId w:val="35"/>
        </w:numPr>
        <w:autoSpaceDE w:val="0"/>
        <w:autoSpaceDN w:val="0"/>
        <w:adjustRightInd w:val="0"/>
        <w:rPr>
          <w:rFonts w:asciiTheme="minorHAnsi" w:hAnsiTheme="minorHAnsi" w:cs="AppleSystemUIFont"/>
          <w:b/>
        </w:rPr>
      </w:pPr>
      <w:r w:rsidRPr="00F2398E">
        <w:rPr>
          <w:rFonts w:asciiTheme="minorHAnsi" w:hAnsiTheme="minorHAnsi" w:cs="AppleSystemUIFont"/>
          <w:b/>
        </w:rPr>
        <w:t>Monitor Container Activity:</w:t>
      </w:r>
      <w:r w:rsidRPr="00F2398E">
        <w:rPr>
          <w:rFonts w:ascii="MS Gothic" w:eastAsia="MS Gothic" w:hAnsi="MS Gothic" w:cs="MS Gothic" w:hint="eastAsia"/>
          <w:b/>
        </w:rPr>
        <w:t> </w:t>
      </w:r>
      <w:r w:rsidRPr="00F2398E">
        <w:rPr>
          <w:rFonts w:asciiTheme="minorHAnsi" w:hAnsiTheme="minorHAnsi" w:cs="AppleSystemUIFont"/>
        </w:rPr>
        <w:t xml:space="preserve"> Set up monitoring for container activities and be alert for any unusual behavior.</w:t>
      </w:r>
      <w:r w:rsidR="00F2398E" w:rsidRPr="00F2398E">
        <w:rPr>
          <w:rFonts w:asciiTheme="minorHAnsi" w:hAnsiTheme="minorHAnsi" w:cs="AppleSystemUIFont"/>
        </w:rPr>
        <w:t xml:space="preserve"> </w:t>
      </w:r>
      <w:r w:rsidRPr="00F2398E">
        <w:rPr>
          <w:rFonts w:asciiTheme="minorHAnsi" w:hAnsiTheme="minorHAnsi" w:cs="AppleSystemUIFont"/>
        </w:rPr>
        <w:t xml:space="preserve">Monitor logs for signs of unauthorized access or suspicious activities. </w:t>
      </w:r>
    </w:p>
    <w:p w14:paraId="37001CE5" w14:textId="4FAEF8C1" w:rsidR="00C641DE" w:rsidRPr="00F2398E" w:rsidRDefault="00C641DE" w:rsidP="00F2398E">
      <w:pPr>
        <w:pStyle w:val="ListParagraph"/>
        <w:numPr>
          <w:ilvl w:val="0"/>
          <w:numId w:val="35"/>
        </w:numPr>
        <w:autoSpaceDE w:val="0"/>
        <w:autoSpaceDN w:val="0"/>
        <w:adjustRightInd w:val="0"/>
        <w:rPr>
          <w:rFonts w:asciiTheme="minorHAnsi" w:hAnsiTheme="minorHAnsi" w:cs="AppleSystemUIFont"/>
          <w:b/>
        </w:rPr>
      </w:pPr>
      <w:r w:rsidRPr="00F2398E">
        <w:rPr>
          <w:rFonts w:asciiTheme="minorHAnsi" w:hAnsiTheme="minorHAnsi" w:cs="AppleSystemUIFont"/>
          <w:b/>
        </w:rPr>
        <w:t xml:space="preserve">Authentication and Authorization: </w:t>
      </w:r>
      <w:r w:rsidRPr="00F2398E">
        <w:rPr>
          <w:rFonts w:asciiTheme="minorHAnsi" w:hAnsiTheme="minorHAnsi" w:cs="AppleSystemUIFont"/>
        </w:rPr>
        <w:t xml:space="preserve">Strengthen authentication mechanisms for accessing Docker and containerized applications. Use strong, unique passwords and consider multi-factor authentication where applicable. </w:t>
      </w:r>
    </w:p>
    <w:p w14:paraId="07699FD7" w14:textId="5BEB8BF4" w:rsidR="00C641DE" w:rsidRPr="00F2398E" w:rsidRDefault="00C641DE" w:rsidP="00F2398E">
      <w:pPr>
        <w:pStyle w:val="ListParagraph"/>
        <w:numPr>
          <w:ilvl w:val="0"/>
          <w:numId w:val="35"/>
        </w:numPr>
        <w:autoSpaceDE w:val="0"/>
        <w:autoSpaceDN w:val="0"/>
        <w:adjustRightInd w:val="0"/>
        <w:rPr>
          <w:rFonts w:asciiTheme="minorHAnsi" w:hAnsiTheme="minorHAnsi" w:cs="AppleSystemUIFont"/>
          <w:b/>
        </w:rPr>
      </w:pPr>
      <w:r w:rsidRPr="00F2398E">
        <w:rPr>
          <w:rFonts w:asciiTheme="minorHAnsi" w:hAnsiTheme="minorHAnsi" w:cs="AppleSystemUIFont"/>
          <w:b/>
        </w:rPr>
        <w:t xml:space="preserve">Regular Security Audits: </w:t>
      </w:r>
      <w:r w:rsidRPr="00F2398E">
        <w:rPr>
          <w:rFonts w:asciiTheme="minorHAnsi" w:hAnsiTheme="minorHAnsi" w:cs="AppleSystemUIFont"/>
        </w:rPr>
        <w:t xml:space="preserve">Conduct regular security audits of your Docker setup and containerized applications. Perform penetration testing to identify and address potential vulnerabilities. </w:t>
      </w:r>
      <w:r w:rsidRPr="00F2398E">
        <w:rPr>
          <w:rFonts w:asciiTheme="minorHAnsi" w:hAnsiTheme="minorHAnsi" w:cs="AppleSystemUIFont"/>
          <w:b/>
        </w:rPr>
        <w:t>Update Docker and Base Images:</w:t>
      </w:r>
      <w:r w:rsidRPr="00F2398E">
        <w:rPr>
          <w:rFonts w:ascii="MS Gothic" w:eastAsia="MS Gothic" w:hAnsi="MS Gothic" w:cs="MS Gothic" w:hint="eastAsia"/>
          <w:b/>
        </w:rPr>
        <w:t> </w:t>
      </w:r>
      <w:r w:rsidRPr="00F2398E">
        <w:rPr>
          <w:rFonts w:asciiTheme="minorHAnsi" w:hAnsiTheme="minorHAnsi" w:cs="AppleSystemUIFont"/>
        </w:rPr>
        <w:t xml:space="preserve"> Keep Docker up to date to benefit from the latest security patches.</w:t>
      </w:r>
      <w:r w:rsidRPr="00F2398E">
        <w:rPr>
          <w:rFonts w:ascii="MS Gothic" w:eastAsia="MS Gothic" w:hAnsi="MS Gothic" w:cs="MS Gothic" w:hint="eastAsia"/>
        </w:rPr>
        <w:t> </w:t>
      </w:r>
      <w:r w:rsidRPr="00F2398E">
        <w:rPr>
          <w:rFonts w:asciiTheme="minorHAnsi" w:hAnsiTheme="minorHAnsi" w:cs="AppleSystemUIFont"/>
        </w:rPr>
        <w:t xml:space="preserve"> Use up-to-date and patched base images to reduce the risk of known vulnerabilities. </w:t>
      </w:r>
    </w:p>
    <w:p w14:paraId="534B3BBB" w14:textId="709A8D43" w:rsidR="00C641DE" w:rsidRPr="00F2398E" w:rsidRDefault="00C641DE" w:rsidP="00F2398E">
      <w:pPr>
        <w:pStyle w:val="ListParagraph"/>
        <w:numPr>
          <w:ilvl w:val="0"/>
          <w:numId w:val="35"/>
        </w:numPr>
        <w:autoSpaceDE w:val="0"/>
        <w:autoSpaceDN w:val="0"/>
        <w:adjustRightInd w:val="0"/>
        <w:rPr>
          <w:rFonts w:asciiTheme="minorHAnsi" w:hAnsiTheme="minorHAnsi" w:cs="AppleSystemUIFont"/>
          <w:b/>
        </w:rPr>
      </w:pPr>
      <w:r w:rsidRPr="00F2398E">
        <w:rPr>
          <w:rFonts w:asciiTheme="minorHAnsi" w:hAnsiTheme="minorHAnsi" w:cs="AppleSystemUIFont"/>
          <w:b/>
        </w:rPr>
        <w:t xml:space="preserve">Image Scanning: </w:t>
      </w:r>
      <w:r w:rsidRPr="00F2398E">
        <w:rPr>
          <w:rFonts w:asciiTheme="minorHAnsi" w:hAnsiTheme="minorHAnsi" w:cs="AppleSystemUIFont"/>
        </w:rPr>
        <w:t xml:space="preserve">Implement container image scanning tools to identify vulnerabilities in your images before deployment. Integrate scanning into your CI/CD pipeline to catch issues early in the development process. </w:t>
      </w:r>
    </w:p>
    <w:p w14:paraId="0949BD19" w14:textId="7D10111F" w:rsidR="00C641DE" w:rsidRPr="00F2398E" w:rsidRDefault="00C641DE" w:rsidP="00F2398E">
      <w:pPr>
        <w:pStyle w:val="ListParagraph"/>
        <w:numPr>
          <w:ilvl w:val="0"/>
          <w:numId w:val="35"/>
        </w:numPr>
        <w:autoSpaceDE w:val="0"/>
        <w:autoSpaceDN w:val="0"/>
        <w:adjustRightInd w:val="0"/>
        <w:rPr>
          <w:rFonts w:asciiTheme="minorHAnsi" w:hAnsiTheme="minorHAnsi" w:cs="AppleSystemUIFont"/>
          <w:b/>
        </w:rPr>
      </w:pPr>
      <w:r w:rsidRPr="00F2398E">
        <w:rPr>
          <w:rFonts w:asciiTheme="minorHAnsi" w:hAnsiTheme="minorHAnsi" w:cs="AppleSystemUIFont"/>
          <w:b/>
        </w:rPr>
        <w:t xml:space="preserve">Educate Teams: </w:t>
      </w:r>
      <w:r w:rsidRPr="00F2398E">
        <w:rPr>
          <w:rFonts w:asciiTheme="minorHAnsi" w:hAnsiTheme="minorHAnsi" w:cs="AppleSystemUIFont"/>
        </w:rPr>
        <w:t>Educate development and operations teams on secure coding practices.</w:t>
      </w:r>
      <w:r w:rsidR="00F2398E" w:rsidRPr="00F2398E">
        <w:rPr>
          <w:rFonts w:asciiTheme="minorHAnsi" w:hAnsiTheme="minorHAnsi" w:cs="AppleSystemUIFont"/>
        </w:rPr>
        <w:t xml:space="preserve"> </w:t>
      </w:r>
      <w:r w:rsidRPr="00F2398E">
        <w:rPr>
          <w:rFonts w:asciiTheme="minorHAnsi" w:hAnsiTheme="minorHAnsi" w:cs="AppleSystemUIFont"/>
        </w:rPr>
        <w:t xml:space="preserve">Foster a culture of security awareness to reduce the risk of unintentional security vulnerabilities. </w:t>
      </w:r>
    </w:p>
    <w:p w14:paraId="4C0A92BC" w14:textId="77777777" w:rsidR="00F2398E" w:rsidRDefault="00F2398E" w:rsidP="00C641DE">
      <w:pPr>
        <w:autoSpaceDE w:val="0"/>
        <w:autoSpaceDN w:val="0"/>
        <w:adjustRightInd w:val="0"/>
        <w:rPr>
          <w:rFonts w:asciiTheme="minorHAnsi" w:hAnsiTheme="minorHAnsi" w:cs="AppleSystemUIFont"/>
        </w:rPr>
      </w:pPr>
    </w:p>
    <w:p w14:paraId="6CE82A3E" w14:textId="6C6DD17D" w:rsidR="00C641DE" w:rsidRPr="00C641DE" w:rsidRDefault="00C641DE" w:rsidP="00C641DE">
      <w:pPr>
        <w:autoSpaceDE w:val="0"/>
        <w:autoSpaceDN w:val="0"/>
        <w:adjustRightInd w:val="0"/>
        <w:rPr>
          <w:rFonts w:asciiTheme="minorHAnsi" w:hAnsiTheme="minorHAnsi" w:cs="AppleSystemUIFont"/>
        </w:rPr>
      </w:pPr>
      <w:r w:rsidRPr="00C641DE">
        <w:rPr>
          <w:rFonts w:asciiTheme="minorHAnsi" w:hAnsiTheme="minorHAnsi" w:cs="AppleSystemUIFont"/>
        </w:rPr>
        <w:t xml:space="preserve">By following these best practices, we can significantly reduce the risk of unauthorized access to Docker containers. Security is a continuous process, and it's important to stay informed about the latest security developments, apply updates promptly, and adapt your security measures to address evolving threats. </w:t>
      </w:r>
    </w:p>
    <w:p w14:paraId="7C05E1E9" w14:textId="77777777" w:rsidR="00C641DE" w:rsidRDefault="00C641DE" w:rsidP="00C641DE">
      <w:pPr>
        <w:autoSpaceDE w:val="0"/>
        <w:autoSpaceDN w:val="0"/>
        <w:adjustRightInd w:val="0"/>
        <w:rPr>
          <w:rFonts w:cs="AppleSystemUIFont"/>
        </w:rPr>
      </w:pPr>
    </w:p>
    <w:p w14:paraId="75A14F02" w14:textId="77777777" w:rsidR="00F15264" w:rsidRDefault="00F15264" w:rsidP="00C641DE">
      <w:pPr>
        <w:autoSpaceDE w:val="0"/>
        <w:autoSpaceDN w:val="0"/>
        <w:adjustRightInd w:val="0"/>
        <w:rPr>
          <w:rFonts w:asciiTheme="minorHAnsi" w:hAnsiTheme="minorHAnsi" w:cs="AppleSystemUIFont"/>
        </w:rPr>
      </w:pPr>
    </w:p>
    <w:p w14:paraId="09DD1A6C" w14:textId="024D96DD" w:rsidR="00C641DE" w:rsidRDefault="00C641DE" w:rsidP="00C641DE">
      <w:pPr>
        <w:autoSpaceDE w:val="0"/>
        <w:autoSpaceDN w:val="0"/>
        <w:adjustRightInd w:val="0"/>
        <w:rPr>
          <w:rFonts w:cs="AppleSystemUIFont"/>
        </w:rPr>
      </w:pPr>
      <w:r w:rsidRPr="00C641DE">
        <w:rPr>
          <w:rFonts w:asciiTheme="minorHAnsi" w:hAnsiTheme="minorHAnsi" w:cs="AppleSystemUIFont"/>
        </w:rPr>
        <w:t xml:space="preserve">Network-based intrusions targeting Docker containers can pose significant security risks. To mitigate these risks and enhance the security of your containerized environment, </w:t>
      </w:r>
    </w:p>
    <w:p w14:paraId="7964F25A" w14:textId="77777777" w:rsidR="00C5079C" w:rsidRDefault="00C641DE" w:rsidP="00C641DE">
      <w:pPr>
        <w:autoSpaceDE w:val="0"/>
        <w:autoSpaceDN w:val="0"/>
        <w:adjustRightInd w:val="0"/>
        <w:rPr>
          <w:rFonts w:asciiTheme="minorHAnsi" w:hAnsiTheme="minorHAnsi" w:cs="AppleSystemUIFont"/>
          <w:b/>
          <w:color w:val="2F5496" w:themeColor="accent1" w:themeShade="BF"/>
          <w:sz w:val="28"/>
          <w:szCs w:val="28"/>
        </w:rPr>
      </w:pPr>
      <w:r w:rsidRPr="00C5079C">
        <w:rPr>
          <w:rFonts w:asciiTheme="minorHAnsi" w:hAnsiTheme="minorHAnsi" w:cs="AppleSystemUIFont"/>
          <w:b/>
          <w:color w:val="2F5496" w:themeColor="accent1" w:themeShade="BF"/>
          <w:sz w:val="28"/>
          <w:szCs w:val="28"/>
        </w:rPr>
        <w:t xml:space="preserve">Consider the following best practices: </w:t>
      </w:r>
    </w:p>
    <w:p w14:paraId="23961634" w14:textId="37676D6D" w:rsidR="00C641DE" w:rsidRPr="00C5079C" w:rsidRDefault="00C641DE" w:rsidP="00C5079C">
      <w:pPr>
        <w:pStyle w:val="ListParagraph"/>
        <w:numPr>
          <w:ilvl w:val="0"/>
          <w:numId w:val="36"/>
        </w:numPr>
        <w:autoSpaceDE w:val="0"/>
        <w:autoSpaceDN w:val="0"/>
        <w:adjustRightInd w:val="0"/>
        <w:rPr>
          <w:rFonts w:asciiTheme="minorHAnsi" w:hAnsiTheme="minorHAnsi" w:cs="AppleSystemUIFont"/>
          <w:b/>
          <w:color w:val="2F5496" w:themeColor="accent1" w:themeShade="BF"/>
          <w:sz w:val="28"/>
          <w:szCs w:val="28"/>
        </w:rPr>
      </w:pPr>
      <w:r w:rsidRPr="00C5079C">
        <w:rPr>
          <w:rFonts w:asciiTheme="minorHAnsi" w:hAnsiTheme="minorHAnsi" w:cs="AppleSystemUIFont"/>
          <w:b/>
        </w:rPr>
        <w:t xml:space="preserve">Secure Docker Daemon: </w:t>
      </w:r>
      <w:r w:rsidRPr="00C5079C">
        <w:rPr>
          <w:rFonts w:asciiTheme="minorHAnsi" w:hAnsiTheme="minorHAnsi" w:cs="AppleSystemUIFont"/>
        </w:rPr>
        <w:t xml:space="preserve">Restrict access to the Docker daemon. Only trusted users should have permission to interact with Docker. Enable TLS for securing communication between Docker clients and the daemon. </w:t>
      </w:r>
    </w:p>
    <w:p w14:paraId="6650044E" w14:textId="77777777" w:rsidR="00C5079C" w:rsidRPr="00C5079C" w:rsidRDefault="00C641DE" w:rsidP="00C5079C">
      <w:pPr>
        <w:pStyle w:val="ListParagraph"/>
        <w:numPr>
          <w:ilvl w:val="0"/>
          <w:numId w:val="36"/>
        </w:numPr>
        <w:autoSpaceDE w:val="0"/>
        <w:autoSpaceDN w:val="0"/>
        <w:adjustRightInd w:val="0"/>
        <w:rPr>
          <w:rFonts w:asciiTheme="minorHAnsi" w:hAnsiTheme="minorHAnsi" w:cs="AppleSystemUIFont"/>
          <w:b/>
        </w:rPr>
      </w:pPr>
      <w:r w:rsidRPr="00C5079C">
        <w:rPr>
          <w:rFonts w:asciiTheme="minorHAnsi" w:hAnsiTheme="minorHAnsi" w:cs="AppleSystemUIFont"/>
          <w:b/>
        </w:rPr>
        <w:lastRenderedPageBreak/>
        <w:t xml:space="preserve">Network Segmentation: </w:t>
      </w:r>
      <w:r w:rsidRPr="00C5079C">
        <w:rPr>
          <w:rFonts w:asciiTheme="minorHAnsi" w:hAnsiTheme="minorHAnsi" w:cs="AppleSystemUIFont"/>
        </w:rPr>
        <w:t xml:space="preserve">Utilize Docker's network features to segment and isolate containers. Employ different network bridges for different sets of containers based on their roles and sensitivity. </w:t>
      </w:r>
    </w:p>
    <w:p w14:paraId="210E36E4" w14:textId="0DE14694" w:rsidR="00C641DE" w:rsidRPr="00C5079C" w:rsidRDefault="00C641DE" w:rsidP="00C5079C">
      <w:pPr>
        <w:pStyle w:val="ListParagraph"/>
        <w:numPr>
          <w:ilvl w:val="0"/>
          <w:numId w:val="36"/>
        </w:numPr>
        <w:autoSpaceDE w:val="0"/>
        <w:autoSpaceDN w:val="0"/>
        <w:adjustRightInd w:val="0"/>
        <w:rPr>
          <w:rFonts w:asciiTheme="minorHAnsi" w:hAnsiTheme="minorHAnsi" w:cs="AppleSystemUIFont"/>
          <w:b/>
        </w:rPr>
      </w:pPr>
      <w:r w:rsidRPr="00C5079C">
        <w:rPr>
          <w:rFonts w:asciiTheme="minorHAnsi" w:hAnsiTheme="minorHAnsi" w:cs="AppleSystemUIFont"/>
          <w:b/>
        </w:rPr>
        <w:t>Firewalls and Network Policies:</w:t>
      </w:r>
      <w:r w:rsidR="00C5079C" w:rsidRPr="00C5079C">
        <w:rPr>
          <w:rFonts w:asciiTheme="minorHAnsi" w:hAnsiTheme="minorHAnsi" w:cs="AppleSystemUIFont"/>
          <w:b/>
        </w:rPr>
        <w:t xml:space="preserve"> </w:t>
      </w:r>
      <w:r w:rsidRPr="00C5079C">
        <w:rPr>
          <w:rFonts w:asciiTheme="minorHAnsi" w:hAnsiTheme="minorHAnsi" w:cs="AppleSystemUIFont"/>
        </w:rPr>
        <w:t>Implement firewalls to control incoming and outgoing traffic to and from containers.</w:t>
      </w:r>
      <w:r w:rsidR="00C5079C" w:rsidRPr="00C5079C">
        <w:rPr>
          <w:rFonts w:asciiTheme="minorHAnsi" w:hAnsiTheme="minorHAnsi" w:cs="AppleSystemUIFont"/>
        </w:rPr>
        <w:t xml:space="preserve"> </w:t>
      </w:r>
      <w:r w:rsidRPr="00C5079C">
        <w:rPr>
          <w:rFonts w:asciiTheme="minorHAnsi" w:hAnsiTheme="minorHAnsi" w:cs="AppleSystemUIFont"/>
        </w:rPr>
        <w:t xml:space="preserve">Use network policies (if using Kubernetes) to define and enforce communication rules between containers. </w:t>
      </w:r>
    </w:p>
    <w:p w14:paraId="06A5C68C" w14:textId="254D7635" w:rsidR="00C641DE" w:rsidRPr="00C5079C" w:rsidRDefault="00C641DE" w:rsidP="00C5079C">
      <w:pPr>
        <w:pStyle w:val="ListParagraph"/>
        <w:numPr>
          <w:ilvl w:val="0"/>
          <w:numId w:val="36"/>
        </w:numPr>
        <w:autoSpaceDE w:val="0"/>
        <w:autoSpaceDN w:val="0"/>
        <w:adjustRightInd w:val="0"/>
        <w:rPr>
          <w:rFonts w:asciiTheme="minorHAnsi" w:hAnsiTheme="minorHAnsi" w:cs="AppleSystemUIFont"/>
          <w:b/>
        </w:rPr>
      </w:pPr>
      <w:r w:rsidRPr="00C5079C">
        <w:rPr>
          <w:rFonts w:asciiTheme="minorHAnsi" w:hAnsiTheme="minorHAnsi" w:cs="AppleSystemUIFont"/>
          <w:b/>
        </w:rPr>
        <w:t xml:space="preserve">Exposed Ports: </w:t>
      </w:r>
      <w:r w:rsidRPr="00C5079C">
        <w:rPr>
          <w:rFonts w:asciiTheme="minorHAnsi" w:hAnsiTheme="minorHAnsi" w:cs="AppleSystemUIFont"/>
        </w:rPr>
        <w:t>Minimize the number of exposed ports on containers. Only expose ports that are necessary for the application to function.</w:t>
      </w:r>
      <w:r w:rsidR="00C5079C" w:rsidRPr="00C5079C">
        <w:rPr>
          <w:rFonts w:asciiTheme="minorHAnsi" w:hAnsiTheme="minorHAnsi" w:cs="AppleSystemUIFont"/>
        </w:rPr>
        <w:t xml:space="preserve"> </w:t>
      </w:r>
      <w:r w:rsidRPr="00C5079C">
        <w:rPr>
          <w:rFonts w:asciiTheme="minorHAnsi" w:hAnsiTheme="minorHAnsi" w:cs="AppleSystemUIFont"/>
        </w:rPr>
        <w:t xml:space="preserve">Regularly audit and review the necessity of exposed ports. </w:t>
      </w:r>
    </w:p>
    <w:p w14:paraId="4DC91978" w14:textId="7715900F" w:rsidR="00C641DE" w:rsidRPr="00C5079C" w:rsidRDefault="00C641DE" w:rsidP="00C5079C">
      <w:pPr>
        <w:pStyle w:val="ListParagraph"/>
        <w:numPr>
          <w:ilvl w:val="0"/>
          <w:numId w:val="36"/>
        </w:numPr>
        <w:autoSpaceDE w:val="0"/>
        <w:autoSpaceDN w:val="0"/>
        <w:adjustRightInd w:val="0"/>
        <w:rPr>
          <w:rFonts w:asciiTheme="minorHAnsi" w:hAnsiTheme="minorHAnsi" w:cs="AppleSystemUIFont"/>
          <w:b/>
        </w:rPr>
      </w:pPr>
      <w:r w:rsidRPr="00C5079C">
        <w:rPr>
          <w:rFonts w:asciiTheme="minorHAnsi" w:hAnsiTheme="minorHAnsi" w:cs="AppleSystemUIFont"/>
          <w:b/>
        </w:rPr>
        <w:t xml:space="preserve">Container Orchestration Security: </w:t>
      </w:r>
      <w:r w:rsidRPr="00C5079C">
        <w:rPr>
          <w:rFonts w:asciiTheme="minorHAnsi" w:hAnsiTheme="minorHAnsi" w:cs="AppleSystemUIFont"/>
        </w:rPr>
        <w:t xml:space="preserve">If using container orchestration tools like Kubernetes, ensure that the orchestration layer is secure. Implement network policies to control communication between pods in Kubernetes. </w:t>
      </w:r>
    </w:p>
    <w:p w14:paraId="36E2E783" w14:textId="0F55FF43" w:rsidR="00C641DE" w:rsidRPr="00C5079C" w:rsidRDefault="00C641DE" w:rsidP="00C5079C">
      <w:pPr>
        <w:pStyle w:val="ListParagraph"/>
        <w:numPr>
          <w:ilvl w:val="0"/>
          <w:numId w:val="36"/>
        </w:numPr>
        <w:autoSpaceDE w:val="0"/>
        <w:autoSpaceDN w:val="0"/>
        <w:adjustRightInd w:val="0"/>
        <w:rPr>
          <w:rFonts w:asciiTheme="minorHAnsi" w:hAnsiTheme="minorHAnsi" w:cs="AppleSystemUIFont"/>
        </w:rPr>
      </w:pPr>
      <w:r w:rsidRPr="00C5079C">
        <w:rPr>
          <w:rFonts w:asciiTheme="minorHAnsi" w:hAnsiTheme="minorHAnsi" w:cs="AppleSystemUIFont"/>
          <w:b/>
        </w:rPr>
        <w:t>Container Isolation:</w:t>
      </w:r>
      <w:r w:rsidRPr="00C5079C">
        <w:rPr>
          <w:rFonts w:ascii="MS Gothic" w:eastAsia="MS Gothic" w:hAnsi="MS Gothic" w:cs="MS Gothic" w:hint="eastAsia"/>
          <w:b/>
        </w:rPr>
        <w:t> </w:t>
      </w:r>
      <w:r w:rsidRPr="00C5079C">
        <w:rPr>
          <w:rFonts w:asciiTheme="minorHAnsi" w:hAnsiTheme="minorHAnsi" w:cs="AppleSystemUIFont"/>
        </w:rPr>
        <w:t xml:space="preserve"> Utilize technologies like gVisor or Kata Containers to add an additional layer of isolation between containers and the host system. </w:t>
      </w:r>
    </w:p>
    <w:p w14:paraId="43CEED51" w14:textId="77777777" w:rsidR="00C5079C" w:rsidRPr="00C5079C" w:rsidRDefault="00C641DE" w:rsidP="00C5079C">
      <w:pPr>
        <w:pStyle w:val="ListParagraph"/>
        <w:numPr>
          <w:ilvl w:val="0"/>
          <w:numId w:val="36"/>
        </w:numPr>
        <w:autoSpaceDE w:val="0"/>
        <w:autoSpaceDN w:val="0"/>
        <w:adjustRightInd w:val="0"/>
        <w:rPr>
          <w:rFonts w:asciiTheme="minorHAnsi" w:hAnsiTheme="minorHAnsi" w:cs="AppleSystemUIFont"/>
          <w:b/>
        </w:rPr>
      </w:pPr>
      <w:r w:rsidRPr="00C5079C">
        <w:rPr>
          <w:rFonts w:asciiTheme="minorHAnsi" w:hAnsiTheme="minorHAnsi" w:cs="AppleSystemUIFont"/>
          <w:b/>
        </w:rPr>
        <w:t xml:space="preserve">Network Monitoring: </w:t>
      </w:r>
      <w:r w:rsidRPr="00C5079C">
        <w:rPr>
          <w:rFonts w:asciiTheme="minorHAnsi" w:hAnsiTheme="minorHAnsi" w:cs="AppleSystemUIFont"/>
        </w:rPr>
        <w:t xml:space="preserve">Implement network monitoring tools to detect and alert on unusual or malicious network activities. </w:t>
      </w:r>
    </w:p>
    <w:p w14:paraId="7BCB7BA9" w14:textId="77777777" w:rsidR="00C5079C" w:rsidRDefault="00C5079C" w:rsidP="00C641DE">
      <w:pPr>
        <w:autoSpaceDE w:val="0"/>
        <w:autoSpaceDN w:val="0"/>
        <w:adjustRightInd w:val="0"/>
        <w:rPr>
          <w:rFonts w:asciiTheme="minorHAnsi" w:hAnsiTheme="minorHAnsi" w:cs="AppleSystemUIFont"/>
        </w:rPr>
      </w:pPr>
    </w:p>
    <w:p w14:paraId="1C9F4FDD" w14:textId="74730674" w:rsidR="00C641DE" w:rsidRPr="00C5079C" w:rsidRDefault="00C641DE" w:rsidP="00C641DE">
      <w:pPr>
        <w:autoSpaceDE w:val="0"/>
        <w:autoSpaceDN w:val="0"/>
        <w:adjustRightInd w:val="0"/>
        <w:rPr>
          <w:rFonts w:asciiTheme="minorHAnsi" w:hAnsiTheme="minorHAnsi" w:cs="AppleSystemUIFont"/>
          <w:b/>
          <w:color w:val="2F5496" w:themeColor="accent1" w:themeShade="BF"/>
          <w:sz w:val="28"/>
          <w:szCs w:val="28"/>
        </w:rPr>
      </w:pPr>
      <w:r w:rsidRPr="00C5079C">
        <w:rPr>
          <w:rFonts w:asciiTheme="minorHAnsi" w:hAnsiTheme="minorHAnsi" w:cs="AppleSystemUIFont"/>
          <w:b/>
          <w:color w:val="2F5496" w:themeColor="accent1" w:themeShade="BF"/>
          <w:sz w:val="28"/>
          <w:szCs w:val="28"/>
        </w:rPr>
        <w:t xml:space="preserve">Regularly review logs and network traffic for signs of suspicious behavior. </w:t>
      </w:r>
    </w:p>
    <w:p w14:paraId="65F7D70F" w14:textId="6FADA4D1" w:rsidR="00C641DE" w:rsidRPr="00D90CB5" w:rsidRDefault="00C641DE" w:rsidP="00D90CB5">
      <w:pPr>
        <w:pStyle w:val="ListParagraph"/>
        <w:numPr>
          <w:ilvl w:val="0"/>
          <w:numId w:val="37"/>
        </w:numPr>
        <w:autoSpaceDE w:val="0"/>
        <w:autoSpaceDN w:val="0"/>
        <w:adjustRightInd w:val="0"/>
        <w:rPr>
          <w:rFonts w:asciiTheme="minorHAnsi" w:hAnsiTheme="minorHAnsi" w:cs="AppleSystemUIFont"/>
          <w:b/>
        </w:rPr>
      </w:pPr>
      <w:r w:rsidRPr="00D90CB5">
        <w:rPr>
          <w:rFonts w:asciiTheme="minorHAnsi" w:hAnsiTheme="minorHAnsi" w:cs="AppleSystemUIFont"/>
          <w:b/>
        </w:rPr>
        <w:t>Regular Security Audits:</w:t>
      </w:r>
      <w:r w:rsidR="000C68D9" w:rsidRPr="00D90CB5">
        <w:rPr>
          <w:rFonts w:asciiTheme="minorHAnsi" w:hAnsiTheme="minorHAnsi" w:cs="AppleSystemUIFont"/>
          <w:b/>
        </w:rPr>
        <w:t xml:space="preserve"> </w:t>
      </w:r>
      <w:r w:rsidRPr="00D90CB5">
        <w:rPr>
          <w:rFonts w:asciiTheme="minorHAnsi" w:hAnsiTheme="minorHAnsi" w:cs="AppleSystemUIFont"/>
        </w:rPr>
        <w:t>Conduct regular security audits of your Docker setup, including network configurations.</w:t>
      </w:r>
      <w:r w:rsidR="000C68D9" w:rsidRPr="00D90CB5">
        <w:rPr>
          <w:rFonts w:asciiTheme="minorHAnsi" w:hAnsiTheme="minorHAnsi" w:cs="AppleSystemUIFont"/>
        </w:rPr>
        <w:t xml:space="preserve"> </w:t>
      </w:r>
      <w:r w:rsidRPr="00D90CB5">
        <w:rPr>
          <w:rFonts w:asciiTheme="minorHAnsi" w:hAnsiTheme="minorHAnsi" w:cs="AppleSystemUIFont"/>
        </w:rPr>
        <w:t xml:space="preserve">Perform penetration testing to identify and address potential vulnerabilities. </w:t>
      </w:r>
    </w:p>
    <w:p w14:paraId="70025182" w14:textId="48ADB52C" w:rsidR="00C641DE" w:rsidRPr="00D90CB5" w:rsidRDefault="00C641DE" w:rsidP="00D90CB5">
      <w:pPr>
        <w:pStyle w:val="ListParagraph"/>
        <w:numPr>
          <w:ilvl w:val="0"/>
          <w:numId w:val="37"/>
        </w:numPr>
        <w:autoSpaceDE w:val="0"/>
        <w:autoSpaceDN w:val="0"/>
        <w:adjustRightInd w:val="0"/>
        <w:rPr>
          <w:rFonts w:asciiTheme="minorHAnsi" w:hAnsiTheme="minorHAnsi" w:cs="AppleSystemUIFont"/>
        </w:rPr>
      </w:pPr>
      <w:r w:rsidRPr="00D90CB5">
        <w:rPr>
          <w:rFonts w:asciiTheme="minorHAnsi" w:hAnsiTheme="minorHAnsi" w:cs="AppleSystemUIFont"/>
          <w:b/>
        </w:rPr>
        <w:t>Update Docker and Base Images:</w:t>
      </w:r>
      <w:r w:rsidRPr="00D90CB5">
        <w:rPr>
          <w:rFonts w:ascii="MS Gothic" w:eastAsia="MS Gothic" w:hAnsi="MS Gothic" w:cs="MS Gothic" w:hint="eastAsia"/>
          <w:b/>
        </w:rPr>
        <w:t> </w:t>
      </w:r>
      <w:r w:rsidRPr="00D90CB5">
        <w:rPr>
          <w:rFonts w:asciiTheme="minorHAnsi" w:hAnsiTheme="minorHAnsi" w:cs="AppleSystemUIFont"/>
        </w:rPr>
        <w:t xml:space="preserve"> Keep Docker up to date to benefit from the latest security patches.</w:t>
      </w:r>
      <w:r w:rsidRPr="00D90CB5">
        <w:rPr>
          <w:rFonts w:ascii="MS Gothic" w:eastAsia="MS Gothic" w:hAnsi="MS Gothic" w:cs="MS Gothic" w:hint="eastAsia"/>
        </w:rPr>
        <w:t> </w:t>
      </w:r>
      <w:r w:rsidRPr="00D90CB5">
        <w:rPr>
          <w:rFonts w:asciiTheme="minorHAnsi" w:hAnsiTheme="minorHAnsi" w:cs="AppleSystemUIFont"/>
        </w:rPr>
        <w:t xml:space="preserve"> Use up-to-date and patched base images to reduce the risk of known vulnerabilities. </w:t>
      </w:r>
    </w:p>
    <w:p w14:paraId="2C72DF06" w14:textId="737AC9BE" w:rsidR="00C641DE" w:rsidRPr="00D90CB5" w:rsidRDefault="00C641DE" w:rsidP="00D90CB5">
      <w:pPr>
        <w:pStyle w:val="ListParagraph"/>
        <w:numPr>
          <w:ilvl w:val="0"/>
          <w:numId w:val="37"/>
        </w:numPr>
        <w:autoSpaceDE w:val="0"/>
        <w:autoSpaceDN w:val="0"/>
        <w:adjustRightInd w:val="0"/>
        <w:rPr>
          <w:rFonts w:asciiTheme="minorHAnsi" w:hAnsiTheme="minorHAnsi" w:cs="AppleSystemUIFont"/>
          <w:b/>
        </w:rPr>
      </w:pPr>
      <w:r w:rsidRPr="00D90CB5">
        <w:rPr>
          <w:rFonts w:asciiTheme="minorHAnsi" w:hAnsiTheme="minorHAnsi" w:cs="AppleSystemUIFont"/>
          <w:b/>
        </w:rPr>
        <w:t xml:space="preserve">Image Scanning: </w:t>
      </w:r>
      <w:r w:rsidRPr="00D90CB5">
        <w:rPr>
          <w:rFonts w:asciiTheme="minorHAnsi" w:hAnsiTheme="minorHAnsi" w:cs="AppleSystemUIFont"/>
        </w:rPr>
        <w:t>Implement container image scanning tools to identify vulnerabilities in your images</w:t>
      </w:r>
      <w:r w:rsidR="000C68D9" w:rsidRPr="00D90CB5">
        <w:rPr>
          <w:rFonts w:asciiTheme="minorHAnsi" w:hAnsiTheme="minorHAnsi" w:cs="AppleSystemUIFont"/>
        </w:rPr>
        <w:t xml:space="preserve"> </w:t>
      </w:r>
      <w:r w:rsidRPr="00D90CB5">
        <w:rPr>
          <w:rFonts w:asciiTheme="minorHAnsi" w:hAnsiTheme="minorHAnsi" w:cs="AppleSystemUIFont"/>
        </w:rPr>
        <w:t xml:space="preserve">before deployment. Integrate scanning into your CI/CD pipeline to catch issues early in the development </w:t>
      </w:r>
    </w:p>
    <w:p w14:paraId="4DE2A306" w14:textId="77777777" w:rsidR="00C641DE" w:rsidRPr="00D90CB5" w:rsidRDefault="00C641DE" w:rsidP="00D90CB5">
      <w:pPr>
        <w:pStyle w:val="ListParagraph"/>
        <w:numPr>
          <w:ilvl w:val="0"/>
          <w:numId w:val="37"/>
        </w:numPr>
        <w:autoSpaceDE w:val="0"/>
        <w:autoSpaceDN w:val="0"/>
        <w:adjustRightInd w:val="0"/>
        <w:rPr>
          <w:rFonts w:asciiTheme="minorHAnsi" w:hAnsiTheme="minorHAnsi" w:cs="AppleSystemUIFont"/>
        </w:rPr>
      </w:pPr>
      <w:r w:rsidRPr="00D90CB5">
        <w:rPr>
          <w:rFonts w:asciiTheme="minorHAnsi" w:hAnsiTheme="minorHAnsi" w:cs="AppleSystemUIFont"/>
        </w:rPr>
        <w:t xml:space="preserve">process. </w:t>
      </w:r>
    </w:p>
    <w:p w14:paraId="7CCC2C1D" w14:textId="57B06CB8" w:rsidR="00C641DE" w:rsidRPr="00D90CB5" w:rsidRDefault="00C641DE" w:rsidP="00D90CB5">
      <w:pPr>
        <w:pStyle w:val="ListParagraph"/>
        <w:numPr>
          <w:ilvl w:val="0"/>
          <w:numId w:val="37"/>
        </w:numPr>
        <w:autoSpaceDE w:val="0"/>
        <w:autoSpaceDN w:val="0"/>
        <w:adjustRightInd w:val="0"/>
        <w:rPr>
          <w:rFonts w:asciiTheme="minorHAnsi" w:hAnsiTheme="minorHAnsi" w:cs="AppleSystemUIFont"/>
          <w:b/>
        </w:rPr>
      </w:pPr>
      <w:r w:rsidRPr="00D90CB5">
        <w:rPr>
          <w:rFonts w:asciiTheme="minorHAnsi" w:hAnsiTheme="minorHAnsi" w:cs="AppleSystemUIFont"/>
          <w:b/>
        </w:rPr>
        <w:t xml:space="preserve">Authentication and Authorization: </w:t>
      </w:r>
      <w:r w:rsidRPr="00D90CB5">
        <w:rPr>
          <w:rFonts w:asciiTheme="minorHAnsi" w:hAnsiTheme="minorHAnsi" w:cs="AppleSystemUIFont"/>
        </w:rPr>
        <w:t>Strengthen authentication mechanisms for accessing</w:t>
      </w:r>
      <w:r w:rsidR="00D90CB5" w:rsidRPr="00D90CB5">
        <w:rPr>
          <w:rFonts w:asciiTheme="minorHAnsi" w:hAnsiTheme="minorHAnsi" w:cs="AppleSystemUIFont"/>
        </w:rPr>
        <w:t xml:space="preserve"> </w:t>
      </w:r>
      <w:r w:rsidRPr="00D90CB5">
        <w:rPr>
          <w:rFonts w:asciiTheme="minorHAnsi" w:hAnsiTheme="minorHAnsi" w:cs="AppleSystemUIFont"/>
        </w:rPr>
        <w:t>Docker and containerized applications.</w:t>
      </w:r>
      <w:r w:rsidR="00D90CB5" w:rsidRPr="00D90CB5">
        <w:rPr>
          <w:rFonts w:asciiTheme="minorHAnsi" w:hAnsiTheme="minorHAnsi" w:cs="AppleSystemUIFont"/>
        </w:rPr>
        <w:t xml:space="preserve"> </w:t>
      </w:r>
      <w:r w:rsidRPr="00D90CB5">
        <w:rPr>
          <w:rFonts w:asciiTheme="minorHAnsi" w:hAnsiTheme="minorHAnsi" w:cs="AppleSystemUIFont"/>
        </w:rPr>
        <w:t xml:space="preserve">Regularly review and update access controls and permissions. </w:t>
      </w:r>
    </w:p>
    <w:p w14:paraId="0768A1C9" w14:textId="534074C5" w:rsidR="00C641DE" w:rsidRPr="00D90CB5" w:rsidRDefault="00C641DE" w:rsidP="00D90CB5">
      <w:pPr>
        <w:pStyle w:val="ListParagraph"/>
        <w:numPr>
          <w:ilvl w:val="0"/>
          <w:numId w:val="37"/>
        </w:numPr>
        <w:autoSpaceDE w:val="0"/>
        <w:autoSpaceDN w:val="0"/>
        <w:adjustRightInd w:val="0"/>
        <w:rPr>
          <w:rFonts w:asciiTheme="minorHAnsi" w:hAnsiTheme="minorHAnsi" w:cs="AppleSystemUIFont"/>
          <w:b/>
        </w:rPr>
      </w:pPr>
      <w:r w:rsidRPr="00D90CB5">
        <w:rPr>
          <w:rFonts w:asciiTheme="minorHAnsi" w:hAnsiTheme="minorHAnsi" w:cs="AppleSystemUIFont"/>
          <w:b/>
        </w:rPr>
        <w:t xml:space="preserve">Educate Teams: </w:t>
      </w:r>
      <w:r w:rsidRPr="00D90CB5">
        <w:rPr>
          <w:rFonts w:asciiTheme="minorHAnsi" w:hAnsiTheme="minorHAnsi" w:cs="AppleSystemUIFont"/>
        </w:rPr>
        <w:t xml:space="preserve">Educate development and operations teams on secure coding practices and the importance of network security. Foster a culture of security awareness to reduce the risk of unintentional security vulnerabilities. </w:t>
      </w:r>
    </w:p>
    <w:p w14:paraId="71637F43" w14:textId="77777777" w:rsidR="00C641DE" w:rsidRPr="00C641DE" w:rsidRDefault="00C641DE" w:rsidP="00C641DE">
      <w:pPr>
        <w:autoSpaceDE w:val="0"/>
        <w:autoSpaceDN w:val="0"/>
        <w:adjustRightInd w:val="0"/>
        <w:rPr>
          <w:rFonts w:asciiTheme="minorHAnsi" w:hAnsiTheme="minorHAnsi" w:cs="AppleSystemUIFont"/>
        </w:rPr>
      </w:pPr>
    </w:p>
    <w:p w14:paraId="60FFFAA8" w14:textId="77777777" w:rsidR="00BA107E" w:rsidRDefault="00C641DE" w:rsidP="00C641DE">
      <w:pPr>
        <w:autoSpaceDE w:val="0"/>
        <w:autoSpaceDN w:val="0"/>
        <w:adjustRightInd w:val="0"/>
        <w:rPr>
          <w:rFonts w:asciiTheme="minorHAnsi" w:hAnsiTheme="minorHAnsi" w:cs="AppleSystemUIFont"/>
        </w:rPr>
      </w:pPr>
      <w:r w:rsidRPr="00C641DE">
        <w:rPr>
          <w:rFonts w:asciiTheme="minorHAnsi" w:hAnsiTheme="minorHAnsi" w:cs="AppleSystemUIFont"/>
        </w:rPr>
        <w:t xml:space="preserve">By implementing these best practices, we can enhance the network security of your Docker containers and reduce the risk of network-based intrusions. Regularly assess and update your security measures to adapt to evolving threats and changes in your containerized environment. </w:t>
      </w:r>
    </w:p>
    <w:p w14:paraId="09159145" w14:textId="598E6D19" w:rsidR="00C641DE" w:rsidRPr="00BA107E" w:rsidRDefault="00C641DE" w:rsidP="00BA107E">
      <w:pPr>
        <w:pStyle w:val="ListParagraph"/>
        <w:numPr>
          <w:ilvl w:val="0"/>
          <w:numId w:val="38"/>
        </w:numPr>
        <w:autoSpaceDE w:val="0"/>
        <w:autoSpaceDN w:val="0"/>
        <w:adjustRightInd w:val="0"/>
        <w:rPr>
          <w:rFonts w:asciiTheme="minorHAnsi" w:hAnsiTheme="minorHAnsi" w:cs="AppleSystemUIFont"/>
        </w:rPr>
      </w:pPr>
      <w:r w:rsidRPr="00BA107E">
        <w:rPr>
          <w:rFonts w:asciiTheme="minorHAnsi" w:hAnsiTheme="minorHAnsi" w:cs="AppleSystemUIFont"/>
          <w:b/>
        </w:rPr>
        <w:t xml:space="preserve">Image Security: </w:t>
      </w:r>
      <w:r w:rsidRPr="00BA107E">
        <w:rPr>
          <w:rFonts w:asciiTheme="minorHAnsi" w:hAnsiTheme="minorHAnsi" w:cs="AppleSystemUIFont"/>
        </w:rPr>
        <w:t xml:space="preserve">Use official and trusted base images from reputable sources. Regularly scan container images for vulnerabilities, malware, and known security issues before deploying them. </w:t>
      </w:r>
    </w:p>
    <w:p w14:paraId="614B6212" w14:textId="5256087F" w:rsidR="00C641DE" w:rsidRPr="00BA107E" w:rsidRDefault="00C641DE" w:rsidP="00BA107E">
      <w:pPr>
        <w:pStyle w:val="ListParagraph"/>
        <w:numPr>
          <w:ilvl w:val="0"/>
          <w:numId w:val="38"/>
        </w:numPr>
        <w:autoSpaceDE w:val="0"/>
        <w:autoSpaceDN w:val="0"/>
        <w:adjustRightInd w:val="0"/>
        <w:rPr>
          <w:rFonts w:asciiTheme="minorHAnsi" w:hAnsiTheme="minorHAnsi" w:cs="AppleSystemUIFont"/>
        </w:rPr>
      </w:pPr>
      <w:r w:rsidRPr="00BA107E">
        <w:rPr>
          <w:rFonts w:asciiTheme="minorHAnsi" w:hAnsiTheme="minorHAnsi" w:cs="AppleSystemUIFont"/>
          <w:b/>
        </w:rPr>
        <w:t>Image Signing and Verification:</w:t>
      </w:r>
      <w:r w:rsidRPr="00BA107E">
        <w:rPr>
          <w:rFonts w:ascii="MS Gothic" w:eastAsia="MS Gothic" w:hAnsi="MS Gothic" w:cs="MS Gothic" w:hint="eastAsia"/>
          <w:b/>
        </w:rPr>
        <w:t> </w:t>
      </w:r>
      <w:r w:rsidRPr="00BA107E">
        <w:rPr>
          <w:rFonts w:asciiTheme="minorHAnsi" w:hAnsiTheme="minorHAnsi" w:cs="AppleSystemUIFont"/>
        </w:rPr>
        <w:t xml:space="preserve"> Implement Docker Content Trust to sign and verify the integrity of container images.  Ensure that only signed images are used in your environment. </w:t>
      </w:r>
      <w:r w:rsidRPr="00BA107E">
        <w:rPr>
          <w:rFonts w:asciiTheme="minorHAnsi" w:hAnsiTheme="minorHAnsi" w:cs="AppleSystemUIFont"/>
          <w:b/>
        </w:rPr>
        <w:t xml:space="preserve">Update and Patching: </w:t>
      </w:r>
      <w:r w:rsidRPr="00BA107E">
        <w:rPr>
          <w:rFonts w:asciiTheme="minorHAnsi" w:hAnsiTheme="minorHAnsi" w:cs="AppleSystemUIFont"/>
        </w:rPr>
        <w:t xml:space="preserve">Keep both Docker and the underlying host </w:t>
      </w:r>
      <w:r w:rsidRPr="00BA107E">
        <w:rPr>
          <w:rFonts w:asciiTheme="minorHAnsi" w:hAnsiTheme="minorHAnsi" w:cs="AppleSystemUIFont"/>
        </w:rPr>
        <w:lastRenderedPageBreak/>
        <w:t xml:space="preserve">system up to date with the latest security patches. Regularly update and patch the applications within your containers. </w:t>
      </w:r>
    </w:p>
    <w:p w14:paraId="51A9C3DD" w14:textId="5545F2C5" w:rsidR="00C641DE" w:rsidRPr="00BA107E" w:rsidRDefault="00C641DE" w:rsidP="00BA107E">
      <w:pPr>
        <w:pStyle w:val="ListParagraph"/>
        <w:numPr>
          <w:ilvl w:val="0"/>
          <w:numId w:val="38"/>
        </w:numPr>
        <w:autoSpaceDE w:val="0"/>
        <w:autoSpaceDN w:val="0"/>
        <w:adjustRightInd w:val="0"/>
        <w:rPr>
          <w:rFonts w:asciiTheme="minorHAnsi" w:hAnsiTheme="minorHAnsi" w:cs="AppleSystemUIFont"/>
          <w:b/>
        </w:rPr>
      </w:pPr>
      <w:r w:rsidRPr="00BA107E">
        <w:rPr>
          <w:rFonts w:asciiTheme="minorHAnsi" w:hAnsiTheme="minorHAnsi" w:cs="AppleSystemUIFont"/>
          <w:b/>
        </w:rPr>
        <w:t>Least Privilege Principle:</w:t>
      </w:r>
      <w:r w:rsidR="00BA107E" w:rsidRPr="00BA107E">
        <w:rPr>
          <w:rFonts w:asciiTheme="minorHAnsi" w:hAnsiTheme="minorHAnsi" w:cs="AppleSystemUIFont"/>
          <w:b/>
        </w:rPr>
        <w:t xml:space="preserve"> </w:t>
      </w:r>
      <w:r w:rsidRPr="00BA107E">
        <w:rPr>
          <w:rFonts w:asciiTheme="minorHAnsi" w:hAnsiTheme="minorHAnsi" w:cs="AppleSystemUIFont"/>
        </w:rPr>
        <w:t xml:space="preserve">Run containers with the principle of least privilege. Avoid running containers as the root user. Limit container capabilities and permissions to reduce the potential impact of security breaches. </w:t>
      </w:r>
    </w:p>
    <w:p w14:paraId="78CBE659" w14:textId="775E4361" w:rsidR="00C641DE" w:rsidRPr="00BA107E" w:rsidRDefault="00C641DE" w:rsidP="00BA107E">
      <w:pPr>
        <w:pStyle w:val="ListParagraph"/>
        <w:numPr>
          <w:ilvl w:val="0"/>
          <w:numId w:val="38"/>
        </w:numPr>
        <w:autoSpaceDE w:val="0"/>
        <w:autoSpaceDN w:val="0"/>
        <w:adjustRightInd w:val="0"/>
        <w:rPr>
          <w:rFonts w:asciiTheme="minorHAnsi" w:hAnsiTheme="minorHAnsi" w:cs="AppleSystemUIFont"/>
        </w:rPr>
      </w:pPr>
      <w:r w:rsidRPr="00BA107E">
        <w:rPr>
          <w:rFonts w:asciiTheme="minorHAnsi" w:hAnsiTheme="minorHAnsi" w:cs="AppleSystemUIFont"/>
          <w:b/>
        </w:rPr>
        <w:t>Container Isolation:</w:t>
      </w:r>
      <w:r w:rsidRPr="00BA107E">
        <w:rPr>
          <w:rFonts w:ascii="MS Gothic" w:eastAsia="MS Gothic" w:hAnsi="MS Gothic" w:cs="MS Gothic" w:hint="eastAsia"/>
          <w:b/>
        </w:rPr>
        <w:t> </w:t>
      </w:r>
      <w:r w:rsidRPr="00BA107E">
        <w:rPr>
          <w:rFonts w:asciiTheme="minorHAnsi" w:hAnsiTheme="minorHAnsi" w:cs="AppleSystemUIFont"/>
        </w:rPr>
        <w:t xml:space="preserve"> Utilize container orchestration tools to manage and isolate containers.</w:t>
      </w:r>
      <w:r w:rsidR="00BA107E" w:rsidRPr="00BA107E">
        <w:rPr>
          <w:rFonts w:asciiTheme="minorHAnsi" w:eastAsia="MS Gothic" w:hAnsiTheme="minorHAnsi" w:cs="MS Gothic"/>
        </w:rPr>
        <w:t xml:space="preserve"> </w:t>
      </w:r>
      <w:r w:rsidRPr="00BA107E">
        <w:rPr>
          <w:rFonts w:asciiTheme="minorHAnsi" w:hAnsiTheme="minorHAnsi" w:cs="AppleSystemUIFont"/>
        </w:rPr>
        <w:t xml:space="preserve">Consider using additional isolation technologies like gVisor or Kata Containers. </w:t>
      </w:r>
    </w:p>
    <w:p w14:paraId="0E78C64E" w14:textId="2032D2EE" w:rsidR="00C641DE" w:rsidRPr="00BA107E" w:rsidRDefault="00C641DE" w:rsidP="00BA107E">
      <w:pPr>
        <w:pStyle w:val="ListParagraph"/>
        <w:numPr>
          <w:ilvl w:val="0"/>
          <w:numId w:val="38"/>
        </w:numPr>
        <w:autoSpaceDE w:val="0"/>
        <w:autoSpaceDN w:val="0"/>
        <w:adjustRightInd w:val="0"/>
        <w:rPr>
          <w:rFonts w:asciiTheme="minorHAnsi" w:hAnsiTheme="minorHAnsi" w:cs="AppleSystemUIFont"/>
          <w:b/>
        </w:rPr>
      </w:pPr>
      <w:r w:rsidRPr="00BA107E">
        <w:rPr>
          <w:rFonts w:asciiTheme="minorHAnsi" w:hAnsiTheme="minorHAnsi" w:cs="AppleSystemUIFont"/>
          <w:b/>
        </w:rPr>
        <w:t xml:space="preserve">Network Security: </w:t>
      </w:r>
      <w:r w:rsidRPr="00BA107E">
        <w:rPr>
          <w:rFonts w:asciiTheme="minorHAnsi" w:hAnsiTheme="minorHAnsi" w:cs="AppleSystemUIFont"/>
        </w:rPr>
        <w:t xml:space="preserve">Securely configure network settings for containers. Limit exposure by only exposing necessary ports. </w:t>
      </w:r>
    </w:p>
    <w:p w14:paraId="55398D86" w14:textId="77777777" w:rsidR="00C641DE" w:rsidRDefault="00C641DE" w:rsidP="00C641DE">
      <w:pPr>
        <w:autoSpaceDE w:val="0"/>
        <w:autoSpaceDN w:val="0"/>
        <w:adjustRightInd w:val="0"/>
        <w:rPr>
          <w:rFonts w:cs="AppleSystemUIFont"/>
        </w:rPr>
      </w:pPr>
    </w:p>
    <w:p w14:paraId="1FEEC185" w14:textId="4A5C6272" w:rsidR="00C641DE" w:rsidRDefault="00C641DE" w:rsidP="00C641DE">
      <w:pPr>
        <w:autoSpaceDE w:val="0"/>
        <w:autoSpaceDN w:val="0"/>
        <w:adjustRightInd w:val="0"/>
        <w:rPr>
          <w:rFonts w:cs="AppleSystemUIFont"/>
        </w:rPr>
      </w:pPr>
      <w:r w:rsidRPr="00C641DE">
        <w:rPr>
          <w:rFonts w:asciiTheme="minorHAnsi" w:hAnsiTheme="minorHAnsi" w:cs="AppleSystemUIFont"/>
        </w:rPr>
        <w:t xml:space="preserve">Use firewalls and network segmentation to control traffic to and from containers. Mitigating the risks associated with various types of malware (viruses, worms, trojans, ransomware) and addressing information disclosure, tampering, and privacy issues in Docker containers requires a multi-faceted approach. </w:t>
      </w:r>
    </w:p>
    <w:p w14:paraId="253CF3A4" w14:textId="77777777" w:rsidR="00C641DE" w:rsidRDefault="00C641DE" w:rsidP="00C641DE">
      <w:pPr>
        <w:autoSpaceDE w:val="0"/>
        <w:autoSpaceDN w:val="0"/>
        <w:adjustRightInd w:val="0"/>
        <w:rPr>
          <w:rFonts w:cs="AppleSystemUIFont"/>
        </w:rPr>
      </w:pPr>
    </w:p>
    <w:p w14:paraId="122ACF82" w14:textId="77777777" w:rsidR="00BA107E" w:rsidRDefault="00C641DE" w:rsidP="00C641DE">
      <w:pPr>
        <w:autoSpaceDE w:val="0"/>
        <w:autoSpaceDN w:val="0"/>
        <w:adjustRightInd w:val="0"/>
        <w:rPr>
          <w:rFonts w:asciiTheme="minorHAnsi" w:hAnsiTheme="minorHAnsi" w:cs="AppleSystemUIFont"/>
          <w:b/>
          <w:color w:val="2F5496" w:themeColor="accent1" w:themeShade="BF"/>
          <w:sz w:val="28"/>
          <w:szCs w:val="28"/>
        </w:rPr>
      </w:pPr>
      <w:r w:rsidRPr="00BA107E">
        <w:rPr>
          <w:rFonts w:asciiTheme="minorHAnsi" w:hAnsiTheme="minorHAnsi" w:cs="AppleSystemUIFont"/>
          <w:b/>
          <w:color w:val="2F5496" w:themeColor="accent1" w:themeShade="BF"/>
          <w:sz w:val="28"/>
          <w:szCs w:val="28"/>
        </w:rPr>
        <w:t xml:space="preserve">Here are some best practices to enhance the security of your Docker containers: </w:t>
      </w:r>
    </w:p>
    <w:p w14:paraId="71BB3AA0" w14:textId="63B78309" w:rsidR="00C641DE" w:rsidRPr="00BA107E" w:rsidRDefault="00C641DE" w:rsidP="00BA107E">
      <w:pPr>
        <w:pStyle w:val="ListParagraph"/>
        <w:numPr>
          <w:ilvl w:val="0"/>
          <w:numId w:val="39"/>
        </w:numPr>
        <w:autoSpaceDE w:val="0"/>
        <w:autoSpaceDN w:val="0"/>
        <w:adjustRightInd w:val="0"/>
        <w:rPr>
          <w:rFonts w:asciiTheme="minorHAnsi" w:hAnsiTheme="minorHAnsi" w:cs="AppleSystemUIFont"/>
          <w:b/>
          <w:color w:val="2F5496" w:themeColor="accent1" w:themeShade="BF"/>
          <w:sz w:val="28"/>
          <w:szCs w:val="28"/>
        </w:rPr>
      </w:pPr>
      <w:r w:rsidRPr="00BA107E">
        <w:rPr>
          <w:rFonts w:asciiTheme="minorHAnsi" w:hAnsiTheme="minorHAnsi" w:cs="AppleSystemUIFont"/>
          <w:b/>
        </w:rPr>
        <w:t>Access Control:</w:t>
      </w:r>
      <w:r w:rsidRPr="00BA107E">
        <w:rPr>
          <w:rFonts w:ascii="MS Gothic" w:eastAsia="MS Gothic" w:hAnsi="MS Gothic" w:cs="MS Gothic" w:hint="eastAsia"/>
          <w:b/>
        </w:rPr>
        <w:t> </w:t>
      </w:r>
      <w:r w:rsidRPr="00BA107E">
        <w:rPr>
          <w:rFonts w:asciiTheme="minorHAnsi" w:hAnsiTheme="minorHAnsi" w:cs="AppleSystemUIFont"/>
        </w:rPr>
        <w:t xml:space="preserve"> Implement strong access controls. Regularly review and update user access permissions.  Utilize Role-Based Access Control (RBAC) mechanisms if available. </w:t>
      </w:r>
    </w:p>
    <w:p w14:paraId="3F9C2CBF" w14:textId="68EDBB70" w:rsidR="00C641DE" w:rsidRPr="00BA107E" w:rsidRDefault="00C641DE" w:rsidP="00BA107E">
      <w:pPr>
        <w:pStyle w:val="ListParagraph"/>
        <w:numPr>
          <w:ilvl w:val="0"/>
          <w:numId w:val="39"/>
        </w:numPr>
        <w:autoSpaceDE w:val="0"/>
        <w:autoSpaceDN w:val="0"/>
        <w:adjustRightInd w:val="0"/>
        <w:rPr>
          <w:rFonts w:asciiTheme="minorHAnsi" w:hAnsiTheme="minorHAnsi" w:cs="AppleSystemUIFont"/>
          <w:b/>
        </w:rPr>
      </w:pPr>
      <w:r w:rsidRPr="00BA107E">
        <w:rPr>
          <w:rFonts w:asciiTheme="minorHAnsi" w:hAnsiTheme="minorHAnsi" w:cs="AppleSystemUIFont"/>
          <w:b/>
        </w:rPr>
        <w:t xml:space="preserve">Runtime Protection: </w:t>
      </w:r>
      <w:r w:rsidRPr="00BA107E">
        <w:rPr>
          <w:rFonts w:asciiTheme="minorHAnsi" w:hAnsiTheme="minorHAnsi" w:cs="AppleSystemUIFont"/>
        </w:rPr>
        <w:t xml:space="preserve">Use runtime protection tools to monitor and detect suspicious activities within running containers. Implement anomaly detection and behavioral analysis. </w:t>
      </w:r>
    </w:p>
    <w:p w14:paraId="178BF2B3" w14:textId="59AC3F3C" w:rsidR="00C641DE" w:rsidRPr="00BA107E" w:rsidRDefault="00C641DE" w:rsidP="00BA107E">
      <w:pPr>
        <w:pStyle w:val="ListParagraph"/>
        <w:numPr>
          <w:ilvl w:val="0"/>
          <w:numId w:val="39"/>
        </w:numPr>
        <w:autoSpaceDE w:val="0"/>
        <w:autoSpaceDN w:val="0"/>
        <w:adjustRightInd w:val="0"/>
        <w:rPr>
          <w:rFonts w:asciiTheme="minorHAnsi" w:hAnsiTheme="minorHAnsi" w:cs="AppleSystemUIFont"/>
          <w:b/>
        </w:rPr>
      </w:pPr>
      <w:r w:rsidRPr="00BA107E">
        <w:rPr>
          <w:rFonts w:asciiTheme="minorHAnsi" w:hAnsiTheme="minorHAnsi" w:cs="AppleSystemUIFont"/>
          <w:b/>
        </w:rPr>
        <w:t xml:space="preserve">Regular Monitoring and Logging: </w:t>
      </w:r>
      <w:r w:rsidRPr="00BA107E">
        <w:rPr>
          <w:rFonts w:asciiTheme="minorHAnsi" w:hAnsiTheme="minorHAnsi" w:cs="AppleSystemUIFont"/>
        </w:rPr>
        <w:t xml:space="preserve">Set up monitoring for container activities and network traffic. Regularly review logs for signs of unauthorized access or malicious activities. </w:t>
      </w:r>
    </w:p>
    <w:p w14:paraId="6EEA899A" w14:textId="475C673E" w:rsidR="00C641DE" w:rsidRPr="00BA107E" w:rsidRDefault="00C641DE" w:rsidP="00BA107E">
      <w:pPr>
        <w:pStyle w:val="ListParagraph"/>
        <w:numPr>
          <w:ilvl w:val="0"/>
          <w:numId w:val="39"/>
        </w:numPr>
        <w:autoSpaceDE w:val="0"/>
        <w:autoSpaceDN w:val="0"/>
        <w:adjustRightInd w:val="0"/>
        <w:rPr>
          <w:rFonts w:asciiTheme="minorHAnsi" w:hAnsiTheme="minorHAnsi" w:cs="AppleSystemUIFont"/>
        </w:rPr>
      </w:pPr>
      <w:r w:rsidRPr="00BA107E">
        <w:rPr>
          <w:rFonts w:asciiTheme="minorHAnsi" w:hAnsiTheme="minorHAnsi" w:cs="AppleSystemUIFont"/>
          <w:b/>
        </w:rPr>
        <w:t>Data Encryption:</w:t>
      </w:r>
      <w:r w:rsidRPr="00BA107E">
        <w:rPr>
          <w:rFonts w:ascii="MS Gothic" w:eastAsia="MS Gothic" w:hAnsi="MS Gothic" w:cs="MS Gothic" w:hint="eastAsia"/>
          <w:b/>
        </w:rPr>
        <w:t> </w:t>
      </w:r>
      <w:r w:rsidRPr="00BA107E">
        <w:rPr>
          <w:rFonts w:asciiTheme="minorHAnsi" w:hAnsiTheme="minorHAnsi" w:cs="AppleSystemUIFont"/>
        </w:rPr>
        <w:t xml:space="preserve"> Encrypt sensitive data within containers and during communication between containers.  Use secure communication protocols (TLS/SSL) for data in transit. </w:t>
      </w:r>
    </w:p>
    <w:p w14:paraId="36ADCB36" w14:textId="5C94D4DF" w:rsidR="00C641DE" w:rsidRPr="00BA107E" w:rsidRDefault="00C641DE" w:rsidP="00BA107E">
      <w:pPr>
        <w:pStyle w:val="ListParagraph"/>
        <w:numPr>
          <w:ilvl w:val="0"/>
          <w:numId w:val="39"/>
        </w:numPr>
        <w:autoSpaceDE w:val="0"/>
        <w:autoSpaceDN w:val="0"/>
        <w:adjustRightInd w:val="0"/>
        <w:rPr>
          <w:rFonts w:asciiTheme="minorHAnsi" w:hAnsiTheme="minorHAnsi" w:cs="AppleSystemUIFont"/>
        </w:rPr>
      </w:pPr>
      <w:r w:rsidRPr="00BA107E">
        <w:rPr>
          <w:rFonts w:asciiTheme="minorHAnsi" w:hAnsiTheme="minorHAnsi" w:cs="AppleSystemUIFont"/>
          <w:b/>
        </w:rPr>
        <w:t>Secrets Management:</w:t>
      </w:r>
      <w:r w:rsidRPr="00BA107E">
        <w:rPr>
          <w:rFonts w:ascii="MS Gothic" w:eastAsia="MS Gothic" w:hAnsi="MS Gothic" w:cs="MS Gothic" w:hint="eastAsia"/>
          <w:b/>
        </w:rPr>
        <w:t> </w:t>
      </w:r>
      <w:r w:rsidRPr="00BA107E">
        <w:rPr>
          <w:rFonts w:asciiTheme="minorHAnsi" w:hAnsiTheme="minorHAnsi" w:cs="AppleSystemUIFont"/>
        </w:rPr>
        <w:t xml:space="preserve"> Avoid hardcoding sensitive information into Dockerfiles</w:t>
      </w:r>
      <w:r w:rsidR="00BA107E" w:rsidRPr="00BA107E">
        <w:rPr>
          <w:rFonts w:asciiTheme="minorHAnsi" w:hAnsiTheme="minorHAnsi" w:cs="AppleSystemUIFont"/>
        </w:rPr>
        <w:t xml:space="preserve">. </w:t>
      </w:r>
      <w:r w:rsidRPr="00BA107E">
        <w:rPr>
          <w:rFonts w:asciiTheme="minorHAnsi" w:hAnsiTheme="minorHAnsi" w:cs="AppleSystemUIFont"/>
        </w:rPr>
        <w:t>Use</w:t>
      </w:r>
      <w:r w:rsidR="00BA107E" w:rsidRPr="00BA107E">
        <w:rPr>
          <w:rFonts w:asciiTheme="minorHAnsi" w:hAnsiTheme="minorHAnsi" w:cs="AppleSystemUIFont"/>
        </w:rPr>
        <w:t xml:space="preserve"> </w:t>
      </w:r>
      <w:r w:rsidRPr="00BA107E">
        <w:rPr>
          <w:rFonts w:asciiTheme="minorHAnsi" w:hAnsiTheme="minorHAnsi" w:cs="AppleSystemUIFont"/>
        </w:rPr>
        <w:t xml:space="preserve">Docker's secrets management or external tools for securely handling sensitive data. </w:t>
      </w:r>
    </w:p>
    <w:p w14:paraId="4459B09B" w14:textId="5A13D4AA" w:rsidR="00C641DE" w:rsidRPr="00BA107E" w:rsidRDefault="00C641DE" w:rsidP="00BA107E">
      <w:pPr>
        <w:pStyle w:val="ListParagraph"/>
        <w:numPr>
          <w:ilvl w:val="0"/>
          <w:numId w:val="39"/>
        </w:numPr>
        <w:autoSpaceDE w:val="0"/>
        <w:autoSpaceDN w:val="0"/>
        <w:adjustRightInd w:val="0"/>
        <w:rPr>
          <w:rFonts w:asciiTheme="minorHAnsi" w:hAnsiTheme="minorHAnsi" w:cs="AppleSystemUIFont"/>
        </w:rPr>
      </w:pPr>
      <w:r w:rsidRPr="00BA107E">
        <w:rPr>
          <w:rFonts w:asciiTheme="minorHAnsi" w:hAnsiTheme="minorHAnsi" w:cs="AppleSystemUIFont"/>
          <w:b/>
        </w:rPr>
        <w:t>Backup and Recovery:</w:t>
      </w:r>
      <w:r w:rsidRPr="00BA107E">
        <w:rPr>
          <w:rFonts w:ascii="MS Gothic" w:eastAsia="MS Gothic" w:hAnsi="MS Gothic" w:cs="MS Gothic" w:hint="eastAsia"/>
          <w:b/>
        </w:rPr>
        <w:t> </w:t>
      </w:r>
      <w:r w:rsidRPr="00BA107E">
        <w:rPr>
          <w:rFonts w:asciiTheme="minorHAnsi" w:hAnsiTheme="minorHAnsi" w:cs="AppleSystemUIFont"/>
        </w:rPr>
        <w:t xml:space="preserve"> Regularly back up containerized applications and their data.</w:t>
      </w:r>
      <w:r w:rsidR="00BA107E" w:rsidRPr="00BA107E">
        <w:rPr>
          <w:rFonts w:ascii="MS Gothic" w:eastAsia="MS Gothic" w:hAnsi="MS Gothic" w:cs="MS Gothic" w:hint="eastAsia"/>
        </w:rPr>
        <w:t xml:space="preserve"> </w:t>
      </w:r>
      <w:r w:rsidRPr="00BA107E">
        <w:rPr>
          <w:rFonts w:asciiTheme="minorHAnsi" w:hAnsiTheme="minorHAnsi" w:cs="AppleSystemUIFont"/>
        </w:rPr>
        <w:t xml:space="preserve">Establish a recovery plan to quickly restore services in the event of a security incident. </w:t>
      </w:r>
    </w:p>
    <w:p w14:paraId="045E4D86" w14:textId="11885390" w:rsidR="00C641DE" w:rsidRPr="00BA107E" w:rsidRDefault="00C641DE" w:rsidP="00BA107E">
      <w:pPr>
        <w:pStyle w:val="ListParagraph"/>
        <w:numPr>
          <w:ilvl w:val="0"/>
          <w:numId w:val="39"/>
        </w:numPr>
        <w:autoSpaceDE w:val="0"/>
        <w:autoSpaceDN w:val="0"/>
        <w:adjustRightInd w:val="0"/>
        <w:rPr>
          <w:rFonts w:asciiTheme="minorHAnsi" w:hAnsiTheme="minorHAnsi" w:cs="AppleSystemUIFont"/>
        </w:rPr>
      </w:pPr>
      <w:r w:rsidRPr="00BA107E">
        <w:rPr>
          <w:rFonts w:asciiTheme="minorHAnsi" w:hAnsiTheme="minorHAnsi" w:cs="AppleSystemUIFont"/>
          <w:b/>
        </w:rPr>
        <w:t>Security Audits and Testing:</w:t>
      </w:r>
      <w:r w:rsidRPr="00BA107E">
        <w:rPr>
          <w:rFonts w:ascii="MS Gothic" w:eastAsia="MS Gothic" w:hAnsi="MS Gothic" w:cs="MS Gothic" w:hint="eastAsia"/>
          <w:b/>
        </w:rPr>
        <w:t> </w:t>
      </w:r>
      <w:r w:rsidRPr="00BA107E">
        <w:rPr>
          <w:rFonts w:asciiTheme="minorHAnsi" w:hAnsiTheme="minorHAnsi" w:cs="AppleSystemUIFont"/>
        </w:rPr>
        <w:t xml:space="preserve"> Conduct regular security audits and penetration testing on your Docker environment. Test your containerized applications for security vulnerabilities. </w:t>
      </w:r>
    </w:p>
    <w:p w14:paraId="374CC323" w14:textId="54B8D27E" w:rsidR="00C641DE" w:rsidRPr="00BA107E" w:rsidRDefault="00C641DE" w:rsidP="00BA107E">
      <w:pPr>
        <w:pStyle w:val="ListParagraph"/>
        <w:numPr>
          <w:ilvl w:val="0"/>
          <w:numId w:val="39"/>
        </w:numPr>
        <w:autoSpaceDE w:val="0"/>
        <w:autoSpaceDN w:val="0"/>
        <w:adjustRightInd w:val="0"/>
        <w:rPr>
          <w:rFonts w:asciiTheme="minorHAnsi" w:hAnsiTheme="minorHAnsi" w:cs="AppleSystemUIFont"/>
          <w:b/>
        </w:rPr>
      </w:pPr>
      <w:r w:rsidRPr="00BA107E">
        <w:rPr>
          <w:rFonts w:asciiTheme="minorHAnsi" w:hAnsiTheme="minorHAnsi" w:cs="AppleSystemUIFont"/>
          <w:b/>
        </w:rPr>
        <w:t xml:space="preserve">Employee Training: </w:t>
      </w:r>
      <w:r w:rsidRPr="00BA107E">
        <w:rPr>
          <w:rFonts w:asciiTheme="minorHAnsi" w:hAnsiTheme="minorHAnsi" w:cs="AppleSystemUIFont"/>
        </w:rPr>
        <w:t>Educate development and operations teams on secure coding practices and the importance of security.</w:t>
      </w:r>
      <w:r w:rsidR="00BA107E" w:rsidRPr="00BA107E">
        <w:rPr>
          <w:rFonts w:asciiTheme="minorHAnsi" w:hAnsiTheme="minorHAnsi" w:cs="AppleSystemUIFont"/>
        </w:rPr>
        <w:t xml:space="preserve"> </w:t>
      </w:r>
      <w:r w:rsidRPr="00BA107E">
        <w:rPr>
          <w:rFonts w:asciiTheme="minorHAnsi" w:hAnsiTheme="minorHAnsi" w:cs="AppleSystemUIFont"/>
        </w:rPr>
        <w:t xml:space="preserve">Foster a security-aware culture within your organization. </w:t>
      </w:r>
    </w:p>
    <w:p w14:paraId="16E6D3FC" w14:textId="512F99B2" w:rsidR="00C641DE" w:rsidRPr="00BA107E" w:rsidRDefault="00C641DE" w:rsidP="00BA107E">
      <w:pPr>
        <w:pStyle w:val="ListParagraph"/>
        <w:numPr>
          <w:ilvl w:val="0"/>
          <w:numId w:val="39"/>
        </w:numPr>
        <w:autoSpaceDE w:val="0"/>
        <w:autoSpaceDN w:val="0"/>
        <w:adjustRightInd w:val="0"/>
        <w:rPr>
          <w:rFonts w:cs="AppleSystemUIFont"/>
        </w:rPr>
      </w:pPr>
      <w:r w:rsidRPr="00BA107E">
        <w:rPr>
          <w:rFonts w:asciiTheme="minorHAnsi" w:hAnsiTheme="minorHAnsi" w:cs="AppleSystemUIFont"/>
          <w:b/>
        </w:rPr>
        <w:t>Regulatory Compliance:</w:t>
      </w:r>
      <w:r w:rsidRPr="00BA107E">
        <w:rPr>
          <w:rFonts w:ascii="MS Gothic" w:eastAsia="MS Gothic" w:hAnsi="MS Gothic" w:cs="MS Gothic" w:hint="eastAsia"/>
          <w:b/>
        </w:rPr>
        <w:t> </w:t>
      </w:r>
      <w:r w:rsidRPr="00BA107E">
        <w:rPr>
          <w:rFonts w:asciiTheme="minorHAnsi" w:hAnsiTheme="minorHAnsi" w:cs="AppleSystemUIFont"/>
        </w:rPr>
        <w:t xml:space="preserve"> Ensure compliance with relevant privacy and security regulations based on your industry and region. </w:t>
      </w:r>
    </w:p>
    <w:p w14:paraId="7482E1AD" w14:textId="77777777" w:rsidR="00C641DE" w:rsidRPr="00C641DE" w:rsidRDefault="00C641DE" w:rsidP="00C641DE">
      <w:pPr>
        <w:autoSpaceDE w:val="0"/>
        <w:autoSpaceDN w:val="0"/>
        <w:adjustRightInd w:val="0"/>
        <w:rPr>
          <w:rFonts w:asciiTheme="minorHAnsi" w:hAnsiTheme="minorHAnsi" w:cs="AppleSystemUIFont"/>
        </w:rPr>
      </w:pPr>
    </w:p>
    <w:p w14:paraId="305F1BDA" w14:textId="77777777" w:rsidR="00C641DE" w:rsidRPr="00C641DE" w:rsidRDefault="00C641DE" w:rsidP="00C641DE">
      <w:pPr>
        <w:autoSpaceDE w:val="0"/>
        <w:autoSpaceDN w:val="0"/>
        <w:adjustRightInd w:val="0"/>
        <w:rPr>
          <w:rFonts w:asciiTheme="minorHAnsi" w:hAnsiTheme="minorHAnsi" w:cs="AppleSystemUIFont"/>
        </w:rPr>
      </w:pPr>
      <w:r w:rsidRPr="00C641DE">
        <w:rPr>
          <w:rFonts w:asciiTheme="minorHAnsi" w:hAnsiTheme="minorHAnsi" w:cs="AppleSystemUIFont"/>
        </w:rPr>
        <w:t xml:space="preserve">Implementing a combination of these security practices can significantly reduce the risks associated with malware, information disclosure, tampering, and privacy issues in Docker </w:t>
      </w:r>
      <w:r w:rsidRPr="00C641DE">
        <w:rPr>
          <w:rFonts w:asciiTheme="minorHAnsi" w:hAnsiTheme="minorHAnsi" w:cs="AppleSystemUIFont"/>
        </w:rPr>
        <w:lastRenderedPageBreak/>
        <w:t xml:space="preserve">containers. Security is an ongoing process, and it's essential to stay informed about the latest security developments and adapt your security measures accordingly. </w:t>
      </w:r>
    </w:p>
    <w:p w14:paraId="4BBC419A" w14:textId="4B740D29" w:rsidR="00C641DE" w:rsidRDefault="00C641DE" w:rsidP="00C641DE">
      <w:pPr>
        <w:autoSpaceDE w:val="0"/>
        <w:autoSpaceDN w:val="0"/>
        <w:adjustRightInd w:val="0"/>
        <w:rPr>
          <w:rFonts w:asciiTheme="minorHAnsi" w:hAnsiTheme="minorHAnsi" w:cs="AppleSystemUIFont"/>
        </w:rPr>
      </w:pPr>
    </w:p>
    <w:p w14:paraId="3E29BAE2" w14:textId="77777777" w:rsidR="00AC58E0" w:rsidRPr="00C641DE" w:rsidRDefault="00AC58E0" w:rsidP="00C641DE">
      <w:pPr>
        <w:autoSpaceDE w:val="0"/>
        <w:autoSpaceDN w:val="0"/>
        <w:adjustRightInd w:val="0"/>
        <w:rPr>
          <w:rFonts w:asciiTheme="minorHAnsi" w:hAnsiTheme="minorHAnsi" w:cs="AppleSystemUIFont"/>
        </w:rPr>
      </w:pPr>
    </w:p>
    <w:p w14:paraId="34F677DF" w14:textId="5144D1CB" w:rsidR="00C641DE" w:rsidRDefault="00C641DE" w:rsidP="00C641DE">
      <w:pPr>
        <w:autoSpaceDE w:val="0"/>
        <w:autoSpaceDN w:val="0"/>
        <w:adjustRightInd w:val="0"/>
        <w:rPr>
          <w:rFonts w:cs="AppleSystemUIFont"/>
        </w:rPr>
      </w:pPr>
      <w:r w:rsidRPr="00C641DE">
        <w:rPr>
          <w:rFonts w:asciiTheme="minorHAnsi" w:hAnsiTheme="minorHAnsi" w:cs="AppleSystemUIFont"/>
        </w:rPr>
        <w:t xml:space="preserve">Mitigating the risks of privilege escalation and denial of service (DoS) attacks in Docker containers involves implementing security best practices and staying vigilant against potential vulnerabilities. </w:t>
      </w:r>
    </w:p>
    <w:p w14:paraId="2EA0724A" w14:textId="77777777" w:rsidR="00C641DE" w:rsidRDefault="00C641DE" w:rsidP="00C641DE">
      <w:pPr>
        <w:autoSpaceDE w:val="0"/>
        <w:autoSpaceDN w:val="0"/>
        <w:adjustRightInd w:val="0"/>
        <w:rPr>
          <w:rFonts w:cs="AppleSystemUIFont"/>
        </w:rPr>
      </w:pPr>
    </w:p>
    <w:p w14:paraId="102D8EC2" w14:textId="6E6187B7" w:rsidR="00C641DE" w:rsidRPr="00F77690" w:rsidRDefault="00C641DE" w:rsidP="00C641DE">
      <w:pPr>
        <w:autoSpaceDE w:val="0"/>
        <w:autoSpaceDN w:val="0"/>
        <w:adjustRightInd w:val="0"/>
        <w:rPr>
          <w:rFonts w:asciiTheme="minorHAnsi" w:hAnsiTheme="minorHAnsi" w:cs="AppleSystemUIFont"/>
          <w:b/>
          <w:color w:val="2F5496" w:themeColor="accent1" w:themeShade="BF"/>
          <w:sz w:val="28"/>
          <w:szCs w:val="28"/>
        </w:rPr>
      </w:pPr>
      <w:r w:rsidRPr="00F77690">
        <w:rPr>
          <w:rFonts w:asciiTheme="minorHAnsi" w:hAnsiTheme="minorHAnsi" w:cs="AppleSystemUIFont"/>
          <w:b/>
          <w:color w:val="2F5496" w:themeColor="accent1" w:themeShade="BF"/>
          <w:sz w:val="28"/>
          <w:szCs w:val="28"/>
        </w:rPr>
        <w:t xml:space="preserve">Here are some recommendations to enhance the security of your Docker containers in these areas: </w:t>
      </w:r>
    </w:p>
    <w:p w14:paraId="3ECA6BD6" w14:textId="77777777" w:rsidR="00C641DE" w:rsidRPr="00C641DE" w:rsidRDefault="00C641DE" w:rsidP="00C641DE">
      <w:pPr>
        <w:autoSpaceDE w:val="0"/>
        <w:autoSpaceDN w:val="0"/>
        <w:adjustRightInd w:val="0"/>
        <w:rPr>
          <w:rFonts w:asciiTheme="minorHAnsi" w:hAnsiTheme="minorHAnsi" w:cs="AppleSystemUIFont"/>
          <w:b/>
        </w:rPr>
      </w:pPr>
      <w:r w:rsidRPr="00C641DE">
        <w:rPr>
          <w:rFonts w:asciiTheme="minorHAnsi" w:hAnsiTheme="minorHAnsi" w:cs="AppleSystemUIFont"/>
          <w:b/>
        </w:rPr>
        <w:t xml:space="preserve">Privilege Escalation: </w:t>
      </w:r>
    </w:p>
    <w:p w14:paraId="7697D5E4" w14:textId="0BE80C7E" w:rsidR="00C641DE" w:rsidRPr="00AC58E0" w:rsidRDefault="00C641DE" w:rsidP="00AC58E0">
      <w:pPr>
        <w:pStyle w:val="ListParagraph"/>
        <w:numPr>
          <w:ilvl w:val="0"/>
          <w:numId w:val="40"/>
        </w:numPr>
        <w:autoSpaceDE w:val="0"/>
        <w:autoSpaceDN w:val="0"/>
        <w:adjustRightInd w:val="0"/>
        <w:rPr>
          <w:rFonts w:asciiTheme="minorHAnsi" w:hAnsiTheme="minorHAnsi" w:cs="AppleSystemUIFont"/>
        </w:rPr>
      </w:pPr>
      <w:r w:rsidRPr="00AC58E0">
        <w:rPr>
          <w:rFonts w:asciiTheme="minorHAnsi" w:hAnsiTheme="minorHAnsi" w:cs="AppleSystemUIFont"/>
          <w:b/>
        </w:rPr>
        <w:t>Run as Non-Root:</w:t>
      </w:r>
      <w:r w:rsidRPr="00AC58E0">
        <w:rPr>
          <w:rFonts w:ascii="MS Gothic" w:eastAsia="MS Gothic" w:hAnsi="MS Gothic" w:cs="MS Gothic" w:hint="eastAsia"/>
          <w:b/>
        </w:rPr>
        <w:t> </w:t>
      </w:r>
      <w:r w:rsidRPr="00AC58E0">
        <w:rPr>
          <w:rFonts w:asciiTheme="minorHAnsi" w:hAnsiTheme="minorHAnsi" w:cs="AppleSystemUIFont"/>
        </w:rPr>
        <w:t xml:space="preserve"> Avoid running containers as the root user whenever possible. Use a non-privileged user to reduce the impact of potential security breaches. </w:t>
      </w:r>
    </w:p>
    <w:p w14:paraId="39F59446" w14:textId="5A15AD1C" w:rsidR="00C641DE" w:rsidRPr="00AC58E0" w:rsidRDefault="00C641DE" w:rsidP="00AC58E0">
      <w:pPr>
        <w:pStyle w:val="ListParagraph"/>
        <w:numPr>
          <w:ilvl w:val="0"/>
          <w:numId w:val="40"/>
        </w:numPr>
        <w:autoSpaceDE w:val="0"/>
        <w:autoSpaceDN w:val="0"/>
        <w:adjustRightInd w:val="0"/>
        <w:rPr>
          <w:rFonts w:asciiTheme="minorHAnsi" w:hAnsiTheme="minorHAnsi" w:cs="AppleSystemUIFont"/>
        </w:rPr>
      </w:pPr>
      <w:r w:rsidRPr="00AC58E0">
        <w:rPr>
          <w:rFonts w:asciiTheme="minorHAnsi" w:hAnsiTheme="minorHAnsi" w:cs="AppleSystemUIFont"/>
          <w:b/>
        </w:rPr>
        <w:t>Least Privilege Principle:</w:t>
      </w:r>
      <w:r w:rsidRPr="00AC58E0">
        <w:rPr>
          <w:rFonts w:ascii="MS Gothic" w:eastAsia="MS Gothic" w:hAnsi="MS Gothic" w:cs="MS Gothic" w:hint="eastAsia"/>
          <w:b/>
        </w:rPr>
        <w:t> </w:t>
      </w:r>
      <w:r w:rsidRPr="00AC58E0">
        <w:rPr>
          <w:rFonts w:asciiTheme="minorHAnsi" w:hAnsiTheme="minorHAnsi" w:cs="AppleSystemUIFont"/>
        </w:rPr>
        <w:t xml:space="preserve"> Limit container capabilities by restricting the set of Linux capabilities available to the container. Only grant the specific capabilities necessary for the application to function. </w:t>
      </w:r>
    </w:p>
    <w:p w14:paraId="1D46126E" w14:textId="34EAAA0D" w:rsidR="00C641DE" w:rsidRPr="00AC58E0" w:rsidRDefault="00C641DE" w:rsidP="00AC58E0">
      <w:pPr>
        <w:pStyle w:val="ListParagraph"/>
        <w:numPr>
          <w:ilvl w:val="0"/>
          <w:numId w:val="40"/>
        </w:numPr>
        <w:autoSpaceDE w:val="0"/>
        <w:autoSpaceDN w:val="0"/>
        <w:adjustRightInd w:val="0"/>
        <w:rPr>
          <w:rFonts w:asciiTheme="minorHAnsi" w:hAnsiTheme="minorHAnsi" w:cs="AppleSystemUIFont"/>
        </w:rPr>
      </w:pPr>
      <w:r w:rsidRPr="00AC58E0">
        <w:rPr>
          <w:rFonts w:asciiTheme="minorHAnsi" w:hAnsiTheme="minorHAnsi" w:cs="AppleSystemUIFont"/>
          <w:b/>
        </w:rPr>
        <w:t>Seccomp Profiles:</w:t>
      </w:r>
      <w:r w:rsidRPr="00AC58E0">
        <w:rPr>
          <w:rFonts w:ascii="MS Gothic" w:eastAsia="MS Gothic" w:hAnsi="MS Gothic" w:cs="MS Gothic" w:hint="eastAsia"/>
          <w:b/>
        </w:rPr>
        <w:t> </w:t>
      </w:r>
      <w:r w:rsidRPr="00AC58E0">
        <w:rPr>
          <w:rFonts w:asciiTheme="minorHAnsi" w:hAnsiTheme="minorHAnsi" w:cs="AppleSystemUIFont"/>
        </w:rPr>
        <w:t xml:space="preserve"> Use Seccomp profiles to restrict the system calls that a container can make. </w:t>
      </w:r>
    </w:p>
    <w:p w14:paraId="243DC700" w14:textId="4F39ED87" w:rsidR="00C641DE" w:rsidRPr="00AC58E0" w:rsidRDefault="00C641DE" w:rsidP="00AC58E0">
      <w:pPr>
        <w:pStyle w:val="ListParagraph"/>
        <w:numPr>
          <w:ilvl w:val="0"/>
          <w:numId w:val="40"/>
        </w:numPr>
        <w:autoSpaceDE w:val="0"/>
        <w:autoSpaceDN w:val="0"/>
        <w:adjustRightInd w:val="0"/>
        <w:rPr>
          <w:rFonts w:asciiTheme="minorHAnsi" w:hAnsiTheme="minorHAnsi" w:cs="AppleSystemUIFont"/>
        </w:rPr>
      </w:pPr>
      <w:r w:rsidRPr="00AC58E0">
        <w:rPr>
          <w:rFonts w:asciiTheme="minorHAnsi" w:hAnsiTheme="minorHAnsi" w:cs="AppleSystemUIFont"/>
        </w:rPr>
        <w:t xml:space="preserve">Implement custom Seccomp profiles based on the principle of least privilege. </w:t>
      </w:r>
    </w:p>
    <w:p w14:paraId="710817F3" w14:textId="50A6E317" w:rsidR="00C641DE" w:rsidRPr="00AC58E0" w:rsidRDefault="00C641DE" w:rsidP="00AC58E0">
      <w:pPr>
        <w:pStyle w:val="ListParagraph"/>
        <w:numPr>
          <w:ilvl w:val="0"/>
          <w:numId w:val="40"/>
        </w:numPr>
        <w:autoSpaceDE w:val="0"/>
        <w:autoSpaceDN w:val="0"/>
        <w:adjustRightInd w:val="0"/>
        <w:rPr>
          <w:rFonts w:asciiTheme="minorHAnsi" w:hAnsiTheme="minorHAnsi" w:cs="AppleSystemUIFont"/>
        </w:rPr>
      </w:pPr>
      <w:r w:rsidRPr="00AC58E0">
        <w:rPr>
          <w:rFonts w:asciiTheme="minorHAnsi" w:hAnsiTheme="minorHAnsi" w:cs="AppleSystemUIFont"/>
          <w:b/>
        </w:rPr>
        <w:t>Isolation Technologies:</w:t>
      </w:r>
      <w:r w:rsidRPr="00AC58E0">
        <w:rPr>
          <w:rFonts w:ascii="MS Gothic" w:eastAsia="MS Gothic" w:hAnsi="MS Gothic" w:cs="MS Gothic" w:hint="eastAsia"/>
          <w:b/>
        </w:rPr>
        <w:t> </w:t>
      </w:r>
      <w:r w:rsidRPr="00AC58E0">
        <w:rPr>
          <w:rFonts w:asciiTheme="minorHAnsi" w:hAnsiTheme="minorHAnsi" w:cs="AppleSystemUIFont"/>
        </w:rPr>
        <w:t xml:space="preserve"> Consider using additional isolation technologies like gVisor or Kata Containers to provide an extra layer of security and prevent privilege escalation. </w:t>
      </w:r>
    </w:p>
    <w:p w14:paraId="2212C8AB" w14:textId="25146952" w:rsidR="00C641DE" w:rsidRPr="00063427" w:rsidRDefault="00C641DE" w:rsidP="00063427">
      <w:pPr>
        <w:pStyle w:val="ListParagraph"/>
        <w:numPr>
          <w:ilvl w:val="0"/>
          <w:numId w:val="40"/>
        </w:numPr>
        <w:autoSpaceDE w:val="0"/>
        <w:autoSpaceDN w:val="0"/>
        <w:adjustRightInd w:val="0"/>
        <w:rPr>
          <w:rFonts w:asciiTheme="minorHAnsi" w:hAnsiTheme="minorHAnsi" w:cs="AppleSystemUIFont"/>
          <w:b/>
        </w:rPr>
      </w:pPr>
      <w:r w:rsidRPr="00AC58E0">
        <w:rPr>
          <w:rFonts w:asciiTheme="minorHAnsi" w:hAnsiTheme="minorHAnsi" w:cs="AppleSystemUIFont"/>
          <w:b/>
        </w:rPr>
        <w:t xml:space="preserve">Image Scanning: </w:t>
      </w:r>
      <w:r w:rsidRPr="00063427">
        <w:rPr>
          <w:rFonts w:asciiTheme="minorHAnsi" w:hAnsiTheme="minorHAnsi" w:cs="AppleSystemUIFont"/>
        </w:rPr>
        <w:t xml:space="preserve">Regularly scan container images for vulnerabilities, including those related to privilege escalation. Integrate image scanning into your CI/CD pipeline to catch issues early. </w:t>
      </w:r>
    </w:p>
    <w:p w14:paraId="2690E56A" w14:textId="79D8F38D" w:rsidR="00C641DE" w:rsidRPr="00063427" w:rsidRDefault="00C641DE" w:rsidP="00063427">
      <w:pPr>
        <w:pStyle w:val="ListParagraph"/>
        <w:numPr>
          <w:ilvl w:val="0"/>
          <w:numId w:val="40"/>
        </w:numPr>
        <w:autoSpaceDE w:val="0"/>
        <w:autoSpaceDN w:val="0"/>
        <w:adjustRightInd w:val="0"/>
        <w:rPr>
          <w:rFonts w:asciiTheme="minorHAnsi" w:hAnsiTheme="minorHAnsi" w:cs="AppleSystemUIFont"/>
          <w:b/>
        </w:rPr>
      </w:pPr>
      <w:r w:rsidRPr="00AC58E0">
        <w:rPr>
          <w:rFonts w:asciiTheme="minorHAnsi" w:hAnsiTheme="minorHAnsi" w:cs="AppleSystemUIFont"/>
          <w:b/>
        </w:rPr>
        <w:t xml:space="preserve">Regular Security Audits: </w:t>
      </w:r>
      <w:r w:rsidRPr="00063427">
        <w:rPr>
          <w:rFonts w:asciiTheme="minorHAnsi" w:hAnsiTheme="minorHAnsi" w:cs="AppleSystemUIFont"/>
        </w:rPr>
        <w:t xml:space="preserve">Conduct regular security audits of your Docker setup, including privilege settings. Perform penetration testing to identify and address potential vulnerabilities. </w:t>
      </w:r>
    </w:p>
    <w:p w14:paraId="4A0CFAE4" w14:textId="77777777" w:rsidR="00AC58E0" w:rsidRPr="00C641DE" w:rsidRDefault="00AC58E0" w:rsidP="00C641DE">
      <w:pPr>
        <w:autoSpaceDE w:val="0"/>
        <w:autoSpaceDN w:val="0"/>
        <w:adjustRightInd w:val="0"/>
        <w:rPr>
          <w:rFonts w:asciiTheme="minorHAnsi" w:hAnsiTheme="minorHAnsi" w:cs="AppleSystemUIFont"/>
        </w:rPr>
      </w:pPr>
    </w:p>
    <w:p w14:paraId="1FBDE329" w14:textId="77777777" w:rsidR="00C641DE" w:rsidRPr="00C641DE" w:rsidRDefault="00C641DE" w:rsidP="00C641DE">
      <w:pPr>
        <w:autoSpaceDE w:val="0"/>
        <w:autoSpaceDN w:val="0"/>
        <w:adjustRightInd w:val="0"/>
        <w:rPr>
          <w:rFonts w:asciiTheme="minorHAnsi" w:hAnsiTheme="minorHAnsi" w:cs="AppleSystemUIFont"/>
          <w:b/>
          <w:bCs/>
        </w:rPr>
      </w:pPr>
      <w:r w:rsidRPr="00C641DE">
        <w:rPr>
          <w:rFonts w:asciiTheme="minorHAnsi" w:hAnsiTheme="minorHAnsi" w:cs="AppleSystemUIFont"/>
          <w:b/>
          <w:bCs/>
        </w:rPr>
        <w:t xml:space="preserve">Denial of Service (DoS): </w:t>
      </w:r>
    </w:p>
    <w:p w14:paraId="6220CAC3" w14:textId="2266C7B1" w:rsidR="00C641DE" w:rsidRPr="006178C7" w:rsidRDefault="00C641DE" w:rsidP="006178C7">
      <w:pPr>
        <w:pStyle w:val="ListParagraph"/>
        <w:numPr>
          <w:ilvl w:val="0"/>
          <w:numId w:val="41"/>
        </w:numPr>
        <w:autoSpaceDE w:val="0"/>
        <w:autoSpaceDN w:val="0"/>
        <w:adjustRightInd w:val="0"/>
        <w:rPr>
          <w:rFonts w:asciiTheme="minorHAnsi" w:hAnsiTheme="minorHAnsi" w:cs="AppleSystemUIFont"/>
          <w:b/>
        </w:rPr>
      </w:pPr>
      <w:r w:rsidRPr="006178C7">
        <w:rPr>
          <w:rFonts w:asciiTheme="minorHAnsi" w:hAnsiTheme="minorHAnsi" w:cs="AppleSystemUIFont"/>
          <w:b/>
        </w:rPr>
        <w:t xml:space="preserve">Resource Limits: </w:t>
      </w:r>
      <w:r w:rsidRPr="006178C7">
        <w:rPr>
          <w:rFonts w:asciiTheme="minorHAnsi" w:hAnsiTheme="minorHAnsi" w:cs="AppleSystemUIFont"/>
        </w:rPr>
        <w:t>Set resource limits for containers to prevent resource exhaustion and potential DoS attacks.</w:t>
      </w:r>
      <w:r w:rsidR="006178C7" w:rsidRPr="006178C7">
        <w:rPr>
          <w:rFonts w:asciiTheme="minorHAnsi" w:hAnsiTheme="minorHAnsi" w:cs="AppleSystemUIFont"/>
        </w:rPr>
        <w:t xml:space="preserve"> </w:t>
      </w:r>
      <w:r w:rsidRPr="006178C7">
        <w:rPr>
          <w:rFonts w:asciiTheme="minorHAnsi" w:hAnsiTheme="minorHAnsi" w:cs="AppleSystemUIFont"/>
        </w:rPr>
        <w:t xml:space="preserve">Use Docker Compose or Kubernetes resource specifications to define CPU and memory limits. </w:t>
      </w:r>
    </w:p>
    <w:p w14:paraId="6E6E70EE" w14:textId="1B9745B6" w:rsidR="00C641DE" w:rsidRPr="00063427" w:rsidRDefault="00C641DE" w:rsidP="00063427">
      <w:pPr>
        <w:pStyle w:val="ListParagraph"/>
        <w:numPr>
          <w:ilvl w:val="0"/>
          <w:numId w:val="41"/>
        </w:numPr>
        <w:autoSpaceDE w:val="0"/>
        <w:autoSpaceDN w:val="0"/>
        <w:adjustRightInd w:val="0"/>
        <w:rPr>
          <w:rFonts w:asciiTheme="minorHAnsi" w:hAnsiTheme="minorHAnsi" w:cs="AppleSystemUIFont"/>
          <w:b/>
        </w:rPr>
      </w:pPr>
      <w:r w:rsidRPr="006178C7">
        <w:rPr>
          <w:rFonts w:asciiTheme="minorHAnsi" w:hAnsiTheme="minorHAnsi" w:cs="AppleSystemUIFont"/>
          <w:b/>
        </w:rPr>
        <w:t xml:space="preserve">Network Rate Limiting: </w:t>
      </w:r>
      <w:r w:rsidRPr="00063427">
        <w:rPr>
          <w:rFonts w:asciiTheme="minorHAnsi" w:hAnsiTheme="minorHAnsi" w:cs="AppleSystemUIFont"/>
        </w:rPr>
        <w:t>Implement network rate limiting to control the amount of traffic a container can send and receive.</w:t>
      </w:r>
      <w:r w:rsidR="006178C7" w:rsidRPr="00063427">
        <w:rPr>
          <w:rFonts w:asciiTheme="minorHAnsi" w:hAnsiTheme="minorHAnsi" w:cs="AppleSystemUIFont"/>
        </w:rPr>
        <w:t xml:space="preserve"> </w:t>
      </w:r>
      <w:r w:rsidRPr="00063427">
        <w:rPr>
          <w:rFonts w:asciiTheme="minorHAnsi" w:hAnsiTheme="minorHAnsi" w:cs="AppleSystemUIFont"/>
        </w:rPr>
        <w:t xml:space="preserve">Use firewalls and network policies to restrict excessive traffic. </w:t>
      </w:r>
    </w:p>
    <w:p w14:paraId="6C96707A" w14:textId="36705865" w:rsidR="00C641DE" w:rsidRPr="006178C7" w:rsidRDefault="00C641DE" w:rsidP="006178C7">
      <w:pPr>
        <w:pStyle w:val="ListParagraph"/>
        <w:numPr>
          <w:ilvl w:val="0"/>
          <w:numId w:val="41"/>
        </w:numPr>
        <w:autoSpaceDE w:val="0"/>
        <w:autoSpaceDN w:val="0"/>
        <w:adjustRightInd w:val="0"/>
        <w:rPr>
          <w:rFonts w:asciiTheme="minorHAnsi" w:hAnsiTheme="minorHAnsi" w:cs="AppleSystemUIFont"/>
          <w:b/>
        </w:rPr>
      </w:pPr>
      <w:r w:rsidRPr="006178C7">
        <w:rPr>
          <w:rFonts w:asciiTheme="minorHAnsi" w:hAnsiTheme="minorHAnsi" w:cs="AppleSystemUIFont"/>
          <w:b/>
        </w:rPr>
        <w:t xml:space="preserve">Container Restart Policies: </w:t>
      </w:r>
      <w:r w:rsidRPr="006178C7">
        <w:rPr>
          <w:rFonts w:asciiTheme="minorHAnsi" w:hAnsiTheme="minorHAnsi" w:cs="AppleSystemUIFont"/>
        </w:rPr>
        <w:t>Define appropriate restart policies for containers to automatically restart them in case of failures.</w:t>
      </w:r>
      <w:r w:rsidR="006178C7" w:rsidRPr="006178C7">
        <w:rPr>
          <w:rFonts w:asciiTheme="minorHAnsi" w:hAnsiTheme="minorHAnsi" w:cs="AppleSystemUIFont"/>
        </w:rPr>
        <w:t xml:space="preserve"> </w:t>
      </w:r>
      <w:r w:rsidRPr="006178C7">
        <w:rPr>
          <w:rFonts w:asciiTheme="minorHAnsi" w:hAnsiTheme="minorHAnsi" w:cs="AppleSystemUIFont"/>
        </w:rPr>
        <w:t xml:space="preserve">Adjust restart policies based on your application's requirements and resilience needs. </w:t>
      </w:r>
    </w:p>
    <w:p w14:paraId="6265D6A7" w14:textId="51851FA2" w:rsidR="00C641DE" w:rsidRPr="006178C7" w:rsidRDefault="00C641DE" w:rsidP="006178C7">
      <w:pPr>
        <w:pStyle w:val="ListParagraph"/>
        <w:numPr>
          <w:ilvl w:val="0"/>
          <w:numId w:val="41"/>
        </w:numPr>
        <w:autoSpaceDE w:val="0"/>
        <w:autoSpaceDN w:val="0"/>
        <w:adjustRightInd w:val="0"/>
        <w:rPr>
          <w:rFonts w:asciiTheme="minorHAnsi" w:hAnsiTheme="minorHAnsi" w:cs="AppleSystemUIFont"/>
        </w:rPr>
      </w:pPr>
      <w:r w:rsidRPr="006178C7">
        <w:rPr>
          <w:rFonts w:asciiTheme="minorHAnsi" w:hAnsiTheme="minorHAnsi" w:cs="AppleSystemUIFont"/>
          <w:b/>
        </w:rPr>
        <w:t>Load Balancing:</w:t>
      </w:r>
      <w:r w:rsidRPr="006178C7">
        <w:rPr>
          <w:rFonts w:ascii="MS Gothic" w:eastAsia="MS Gothic" w:hAnsi="MS Gothic" w:cs="MS Gothic" w:hint="eastAsia"/>
          <w:b/>
        </w:rPr>
        <w:t> </w:t>
      </w:r>
      <w:r w:rsidRPr="006178C7">
        <w:rPr>
          <w:rFonts w:asciiTheme="minorHAnsi" w:hAnsiTheme="minorHAnsi" w:cs="AppleSystemUIFont"/>
        </w:rPr>
        <w:t xml:space="preserve"> Distribute traffic across multiple containers using load balancing to prevent a single container from becoming a bottleneck. </w:t>
      </w:r>
    </w:p>
    <w:p w14:paraId="77E8B8E1" w14:textId="63C50733" w:rsidR="00C641DE" w:rsidRPr="006178C7" w:rsidRDefault="00C641DE" w:rsidP="006178C7">
      <w:pPr>
        <w:pStyle w:val="ListParagraph"/>
        <w:numPr>
          <w:ilvl w:val="0"/>
          <w:numId w:val="41"/>
        </w:numPr>
        <w:autoSpaceDE w:val="0"/>
        <w:autoSpaceDN w:val="0"/>
        <w:adjustRightInd w:val="0"/>
        <w:rPr>
          <w:rFonts w:asciiTheme="minorHAnsi" w:hAnsiTheme="minorHAnsi" w:cs="AppleSystemUIFont"/>
        </w:rPr>
      </w:pPr>
      <w:r w:rsidRPr="006178C7">
        <w:rPr>
          <w:rFonts w:asciiTheme="minorHAnsi" w:hAnsiTheme="minorHAnsi" w:cs="AppleSystemUIFont"/>
          <w:b/>
        </w:rPr>
        <w:t>Container Orchestration Tools:</w:t>
      </w:r>
      <w:r w:rsidRPr="006178C7">
        <w:rPr>
          <w:rFonts w:ascii="MS Gothic" w:eastAsia="MS Gothic" w:hAnsi="MS Gothic" w:cs="MS Gothic" w:hint="eastAsia"/>
          <w:b/>
        </w:rPr>
        <w:t> </w:t>
      </w:r>
      <w:r w:rsidRPr="006178C7">
        <w:rPr>
          <w:rFonts w:asciiTheme="minorHAnsi" w:hAnsiTheme="minorHAnsi" w:cs="AppleSystemUIFont"/>
        </w:rPr>
        <w:t xml:space="preserve"> Utilize container orchestration tools like Kubernetes to manage and distribute containers across the cluster, improving resilience and mitigating DoS risks. </w:t>
      </w:r>
    </w:p>
    <w:p w14:paraId="36098560" w14:textId="4478BC8F" w:rsidR="00C641DE" w:rsidRPr="006178C7" w:rsidRDefault="00C641DE" w:rsidP="006178C7">
      <w:pPr>
        <w:pStyle w:val="ListParagraph"/>
        <w:numPr>
          <w:ilvl w:val="0"/>
          <w:numId w:val="41"/>
        </w:numPr>
        <w:autoSpaceDE w:val="0"/>
        <w:autoSpaceDN w:val="0"/>
        <w:adjustRightInd w:val="0"/>
        <w:rPr>
          <w:rFonts w:asciiTheme="minorHAnsi" w:hAnsiTheme="minorHAnsi" w:cs="AppleSystemUIFont"/>
        </w:rPr>
      </w:pPr>
      <w:r w:rsidRPr="006178C7">
        <w:rPr>
          <w:rFonts w:asciiTheme="minorHAnsi" w:hAnsiTheme="minorHAnsi" w:cs="AppleSystemUIFont"/>
          <w:b/>
        </w:rPr>
        <w:t>Rate Limiting and Throttling:</w:t>
      </w:r>
      <w:r w:rsidRPr="006178C7">
        <w:rPr>
          <w:rFonts w:ascii="MS Gothic" w:eastAsia="MS Gothic" w:hAnsi="MS Gothic" w:cs="MS Gothic" w:hint="eastAsia"/>
          <w:b/>
        </w:rPr>
        <w:t> </w:t>
      </w:r>
      <w:r w:rsidRPr="006178C7">
        <w:rPr>
          <w:rFonts w:asciiTheme="minorHAnsi" w:hAnsiTheme="minorHAnsi" w:cs="AppleSystemUIFont"/>
        </w:rPr>
        <w:t xml:space="preserve"> Implement rate limiting and throttling mechanisms within your applications to control the rate of incoming requests. </w:t>
      </w:r>
    </w:p>
    <w:p w14:paraId="57F8FA7F" w14:textId="5E6CC838" w:rsidR="00C641DE" w:rsidRPr="006178C7" w:rsidRDefault="00C641DE" w:rsidP="006178C7">
      <w:pPr>
        <w:pStyle w:val="ListParagraph"/>
        <w:numPr>
          <w:ilvl w:val="0"/>
          <w:numId w:val="41"/>
        </w:numPr>
        <w:autoSpaceDE w:val="0"/>
        <w:autoSpaceDN w:val="0"/>
        <w:adjustRightInd w:val="0"/>
        <w:rPr>
          <w:rFonts w:asciiTheme="minorHAnsi" w:hAnsiTheme="minorHAnsi" w:cs="AppleSystemUIFont"/>
          <w:b/>
        </w:rPr>
      </w:pPr>
      <w:r w:rsidRPr="006178C7">
        <w:rPr>
          <w:rFonts w:asciiTheme="minorHAnsi" w:hAnsiTheme="minorHAnsi" w:cs="AppleSystemUIFont"/>
          <w:b/>
        </w:rPr>
        <w:lastRenderedPageBreak/>
        <w:t xml:space="preserve">Monitoring and Alerting: </w:t>
      </w:r>
      <w:r w:rsidRPr="006178C7">
        <w:rPr>
          <w:rFonts w:asciiTheme="minorHAnsi" w:hAnsiTheme="minorHAnsi" w:cs="AppleSystemUIFont"/>
        </w:rPr>
        <w:t>Set up monitoring for resource usage and network traffic.</w:t>
      </w:r>
      <w:r w:rsidR="006178C7">
        <w:rPr>
          <w:rFonts w:asciiTheme="minorHAnsi" w:hAnsiTheme="minorHAnsi" w:cs="AppleSystemUIFont"/>
        </w:rPr>
        <w:t xml:space="preserve"> </w:t>
      </w:r>
      <w:r w:rsidRPr="006178C7">
        <w:rPr>
          <w:rFonts w:asciiTheme="minorHAnsi" w:hAnsiTheme="minorHAnsi" w:cs="AppleSystemUIFont"/>
        </w:rPr>
        <w:t xml:space="preserve">Implement alerting to notify you of abnormal behavior indicative of a potential DoS attack. </w:t>
      </w:r>
    </w:p>
    <w:p w14:paraId="05AECAD5" w14:textId="440A0DC9" w:rsidR="00C641DE" w:rsidRPr="006178C7" w:rsidRDefault="00C641DE" w:rsidP="006178C7">
      <w:pPr>
        <w:pStyle w:val="ListParagraph"/>
        <w:numPr>
          <w:ilvl w:val="0"/>
          <w:numId w:val="41"/>
        </w:numPr>
        <w:autoSpaceDE w:val="0"/>
        <w:autoSpaceDN w:val="0"/>
        <w:adjustRightInd w:val="0"/>
        <w:rPr>
          <w:rFonts w:asciiTheme="minorHAnsi" w:hAnsiTheme="minorHAnsi" w:cs="AppleSystemUIFont"/>
        </w:rPr>
      </w:pPr>
      <w:r w:rsidRPr="006178C7">
        <w:rPr>
          <w:rFonts w:asciiTheme="minorHAnsi" w:hAnsiTheme="minorHAnsi" w:cs="AppleSystemUIFont"/>
          <w:b/>
        </w:rPr>
        <w:t>Distributed Architecture:</w:t>
      </w:r>
      <w:r w:rsidRPr="006178C7">
        <w:rPr>
          <w:rFonts w:ascii="MS Gothic" w:eastAsia="MS Gothic" w:hAnsi="MS Gothic" w:cs="MS Gothic" w:hint="eastAsia"/>
          <w:b/>
        </w:rPr>
        <w:t> </w:t>
      </w:r>
      <w:r w:rsidRPr="006178C7">
        <w:rPr>
          <w:rFonts w:asciiTheme="minorHAnsi" w:hAnsiTheme="minorHAnsi" w:cs="AppleSystemUIFont"/>
        </w:rPr>
        <w:t xml:space="preserve"> Design your application to be distributed across multiple containers and nodes to reduce the impact of a DoS attack on a single instance. </w:t>
      </w:r>
    </w:p>
    <w:p w14:paraId="7053C902" w14:textId="77777777" w:rsidR="006178C7" w:rsidRDefault="006178C7" w:rsidP="00C641DE">
      <w:pPr>
        <w:autoSpaceDE w:val="0"/>
        <w:autoSpaceDN w:val="0"/>
        <w:adjustRightInd w:val="0"/>
        <w:rPr>
          <w:rFonts w:asciiTheme="minorHAnsi" w:hAnsiTheme="minorHAnsi" w:cs="AppleSystemUIFont"/>
        </w:rPr>
      </w:pPr>
    </w:p>
    <w:p w14:paraId="1DA8080D" w14:textId="3F530E2E" w:rsidR="00C641DE" w:rsidRPr="00C641DE" w:rsidRDefault="00C641DE" w:rsidP="00C641DE">
      <w:pPr>
        <w:autoSpaceDE w:val="0"/>
        <w:autoSpaceDN w:val="0"/>
        <w:adjustRightInd w:val="0"/>
        <w:rPr>
          <w:rFonts w:asciiTheme="minorHAnsi" w:hAnsiTheme="minorHAnsi" w:cs="AppleSystemUIFont"/>
        </w:rPr>
      </w:pPr>
      <w:r w:rsidRPr="00C641DE">
        <w:rPr>
          <w:rFonts w:asciiTheme="minorHAnsi" w:hAnsiTheme="minorHAnsi" w:cs="AppleSystemUIFont"/>
        </w:rPr>
        <w:t xml:space="preserve">By implementing these best practices, we can enhance the security of your Docker containers and reduce the risk of privilege escalation and denial of service attacks. Regularly review and update your security measures to adapt to evolving threats and changes in your containerized environment. </w:t>
      </w:r>
    </w:p>
    <w:p w14:paraId="524996D0" w14:textId="77777777" w:rsidR="00C641DE" w:rsidRPr="00C641DE" w:rsidRDefault="00C641DE" w:rsidP="00C641DE">
      <w:pPr>
        <w:autoSpaceDE w:val="0"/>
        <w:autoSpaceDN w:val="0"/>
        <w:adjustRightInd w:val="0"/>
        <w:rPr>
          <w:rFonts w:asciiTheme="minorHAnsi" w:hAnsiTheme="minorHAnsi" w:cs="AppleSystemUIFont"/>
        </w:rPr>
      </w:pPr>
    </w:p>
    <w:p w14:paraId="717B3126" w14:textId="76BDEAEF" w:rsidR="00923CCD" w:rsidRDefault="006178C7" w:rsidP="00C641DE">
      <w:pPr>
        <w:autoSpaceDE w:val="0"/>
        <w:autoSpaceDN w:val="0"/>
        <w:adjustRightInd w:val="0"/>
        <w:rPr>
          <w:rFonts w:asciiTheme="minorHAnsi" w:hAnsiTheme="minorHAnsi" w:cs="AppleSystemUIFont"/>
          <w:b/>
          <w:color w:val="2F5496" w:themeColor="accent1" w:themeShade="BF"/>
          <w:sz w:val="28"/>
          <w:szCs w:val="28"/>
        </w:rPr>
      </w:pPr>
      <w:r w:rsidRPr="006178C7">
        <w:rPr>
          <w:rFonts w:asciiTheme="minorHAnsi" w:hAnsiTheme="minorHAnsi" w:cs="AppleSystemUIFont"/>
          <w:b/>
          <w:color w:val="2F5496" w:themeColor="accent1" w:themeShade="BF"/>
          <w:sz w:val="28"/>
          <w:szCs w:val="28"/>
        </w:rPr>
        <w:t>Conclusion</w:t>
      </w:r>
      <w:r>
        <w:rPr>
          <w:rFonts w:asciiTheme="minorHAnsi" w:hAnsiTheme="minorHAnsi" w:cs="AppleSystemUIFont"/>
          <w:b/>
          <w:color w:val="2F5496" w:themeColor="accent1" w:themeShade="BF"/>
          <w:sz w:val="28"/>
          <w:szCs w:val="28"/>
        </w:rPr>
        <w:t>s</w:t>
      </w:r>
    </w:p>
    <w:p w14:paraId="6EEAD905" w14:textId="77777777" w:rsidR="00063427" w:rsidRDefault="00063427" w:rsidP="00C641DE">
      <w:pPr>
        <w:autoSpaceDE w:val="0"/>
        <w:autoSpaceDN w:val="0"/>
        <w:adjustRightInd w:val="0"/>
        <w:rPr>
          <w:rFonts w:asciiTheme="minorHAnsi" w:hAnsiTheme="minorHAnsi" w:cs="AppleSystemUIFont"/>
          <w:b/>
          <w:color w:val="2F5496" w:themeColor="accent1" w:themeShade="BF"/>
          <w:sz w:val="28"/>
          <w:szCs w:val="28"/>
        </w:rPr>
      </w:pPr>
    </w:p>
    <w:p w14:paraId="09347C7F" w14:textId="1E197A37" w:rsidR="006178C7" w:rsidRPr="006178C7" w:rsidRDefault="006178C7" w:rsidP="00923CCD">
      <w:pPr>
        <w:autoSpaceDE w:val="0"/>
        <w:autoSpaceDN w:val="0"/>
        <w:adjustRightInd w:val="0"/>
        <w:jc w:val="both"/>
        <w:rPr>
          <w:rFonts w:asciiTheme="minorHAnsi" w:eastAsiaTheme="minorHAnsi" w:hAnsiTheme="minorHAnsi" w:cs="AppleSystemUIFont"/>
        </w:rPr>
      </w:pPr>
      <w:r w:rsidRPr="006178C7">
        <w:rPr>
          <w:rFonts w:asciiTheme="minorHAnsi" w:eastAsiaTheme="minorHAnsi" w:hAnsiTheme="minorHAnsi" w:cs="AppleSystemUIFont"/>
        </w:rPr>
        <w:t xml:space="preserve">Docker containers are, by default, quite secure; especially if </w:t>
      </w:r>
      <w:r>
        <w:rPr>
          <w:rFonts w:asciiTheme="minorHAnsi" w:eastAsiaTheme="minorHAnsi" w:hAnsiTheme="minorHAnsi" w:cs="AppleSystemUIFont"/>
        </w:rPr>
        <w:t>we</w:t>
      </w:r>
      <w:r w:rsidRPr="006178C7">
        <w:rPr>
          <w:rFonts w:asciiTheme="minorHAnsi" w:eastAsiaTheme="minorHAnsi" w:hAnsiTheme="minorHAnsi" w:cs="AppleSystemUIFont"/>
        </w:rPr>
        <w:t xml:space="preserve"> run </w:t>
      </w:r>
      <w:r>
        <w:rPr>
          <w:rFonts w:asciiTheme="minorHAnsi" w:eastAsiaTheme="minorHAnsi" w:hAnsiTheme="minorHAnsi" w:cs="AppleSystemUIFont"/>
        </w:rPr>
        <w:t>our</w:t>
      </w:r>
      <w:r w:rsidRPr="006178C7">
        <w:rPr>
          <w:rFonts w:asciiTheme="minorHAnsi" w:eastAsiaTheme="minorHAnsi" w:hAnsiTheme="minorHAnsi" w:cs="AppleSystemUIFont"/>
        </w:rPr>
        <w:t xml:space="preserve"> processes as non-privileged users inside the container.</w:t>
      </w:r>
      <w:r>
        <w:rPr>
          <w:rFonts w:asciiTheme="minorHAnsi" w:eastAsiaTheme="minorHAnsi" w:hAnsiTheme="minorHAnsi" w:cs="AppleSystemUIFont"/>
        </w:rPr>
        <w:t xml:space="preserve"> We</w:t>
      </w:r>
      <w:r w:rsidRPr="006178C7">
        <w:rPr>
          <w:rFonts w:asciiTheme="minorHAnsi" w:eastAsiaTheme="minorHAnsi" w:hAnsiTheme="minorHAnsi" w:cs="AppleSystemUIFont"/>
        </w:rPr>
        <w:t xml:space="preserve"> can add an extra layer of safety by enabling AppArmor, SELinux, GRSEC, or another appropriate hardening system.</w:t>
      </w:r>
      <w:r>
        <w:rPr>
          <w:rFonts w:asciiTheme="minorHAnsi" w:eastAsiaTheme="minorHAnsi" w:hAnsiTheme="minorHAnsi" w:cs="AppleSystemUIFont"/>
        </w:rPr>
        <w:t xml:space="preserve"> </w:t>
      </w:r>
      <w:r w:rsidRPr="006178C7">
        <w:rPr>
          <w:rFonts w:asciiTheme="minorHAnsi" w:eastAsiaTheme="minorHAnsi" w:hAnsiTheme="minorHAnsi" w:cs="AppleSystemUIFont"/>
        </w:rPr>
        <w:t xml:space="preserve">If </w:t>
      </w:r>
      <w:r>
        <w:rPr>
          <w:rFonts w:asciiTheme="minorHAnsi" w:eastAsiaTheme="minorHAnsi" w:hAnsiTheme="minorHAnsi" w:cs="AppleSystemUIFont"/>
        </w:rPr>
        <w:t>we</w:t>
      </w:r>
      <w:r w:rsidRPr="006178C7">
        <w:rPr>
          <w:rFonts w:asciiTheme="minorHAnsi" w:eastAsiaTheme="minorHAnsi" w:hAnsiTheme="minorHAnsi" w:cs="AppleSystemUIFont"/>
        </w:rPr>
        <w:t xml:space="preserve"> think of ways to make docker more secure, we welcome feature requests, pull requests, or comments on the Docker community forums.</w:t>
      </w:r>
    </w:p>
    <w:p w14:paraId="1D6D1B1E" w14:textId="77777777" w:rsidR="006178C7" w:rsidRDefault="006178C7" w:rsidP="00C641DE">
      <w:pPr>
        <w:autoSpaceDE w:val="0"/>
        <w:autoSpaceDN w:val="0"/>
        <w:adjustRightInd w:val="0"/>
        <w:rPr>
          <w:rFonts w:asciiTheme="minorHAnsi" w:hAnsiTheme="minorHAnsi" w:cs="AppleSystemUIFont"/>
          <w:b/>
          <w:color w:val="2F5496" w:themeColor="accent1" w:themeShade="BF"/>
          <w:sz w:val="28"/>
          <w:szCs w:val="28"/>
        </w:rPr>
      </w:pPr>
    </w:p>
    <w:p w14:paraId="1724DA30" w14:textId="207B4C6B" w:rsidR="006178C7" w:rsidRPr="001F7F65" w:rsidRDefault="00923CCD" w:rsidP="001F7F65">
      <w:pPr>
        <w:autoSpaceDE w:val="0"/>
        <w:autoSpaceDN w:val="0"/>
        <w:adjustRightInd w:val="0"/>
        <w:jc w:val="both"/>
        <w:rPr>
          <w:rFonts w:asciiTheme="minorHAnsi" w:hAnsiTheme="minorHAnsi" w:cs="AppleSystemUIFont"/>
          <w:b/>
          <w:color w:val="2F5496" w:themeColor="accent1" w:themeShade="BF"/>
        </w:rPr>
      </w:pPr>
      <w:r w:rsidRPr="00923CCD">
        <w:rPr>
          <w:rFonts w:asciiTheme="minorHAnsi" w:eastAsiaTheme="minorHAnsi" w:hAnsiTheme="minorHAnsi" w:cs="AppleSystemUIFont"/>
        </w:rPr>
        <w:t>As with most security problems, there is no silver bullet with container security. The</w:t>
      </w:r>
      <w:r>
        <w:rPr>
          <w:rFonts w:asciiTheme="minorHAnsi" w:eastAsiaTheme="minorHAnsi" w:hAnsiTheme="minorHAnsi" w:cs="AppleSystemUIFont"/>
        </w:rPr>
        <w:t xml:space="preserve"> </w:t>
      </w:r>
      <w:r w:rsidRPr="00923CCD">
        <w:rPr>
          <w:rFonts w:asciiTheme="minorHAnsi" w:eastAsiaTheme="minorHAnsi" w:hAnsiTheme="minorHAnsi" w:cs="AppleSystemUIFont"/>
        </w:rPr>
        <w:t xml:space="preserve">technical, operational, and organizational moving pieces that go into protecting </w:t>
      </w:r>
      <w:r w:rsidR="00285BEE">
        <w:rPr>
          <w:rFonts w:asciiTheme="minorHAnsi" w:eastAsiaTheme="minorHAnsi" w:hAnsiTheme="minorHAnsi" w:cs="AppleSystemUIFont"/>
        </w:rPr>
        <w:t>the</w:t>
      </w:r>
      <w:r w:rsidRPr="00923CCD">
        <w:rPr>
          <w:rFonts w:asciiTheme="minorHAnsi" w:eastAsiaTheme="minorHAnsi" w:hAnsiTheme="minorHAnsi" w:cs="AppleSystemUIFont"/>
        </w:rPr>
        <w:t xml:space="preserve"> company’s container images often reside at the boundaries between teams, functions, and responsibilities. This adds complexity to an already complex problem. Rather than further adding to the burdens created by this complexity, you should look for tools that enable your teams to work together and reach a deeper understanding of where goals, risks, and</w:t>
      </w:r>
      <w:r>
        <w:rPr>
          <w:rFonts w:asciiTheme="minorHAnsi" w:eastAsiaTheme="minorHAnsi" w:hAnsiTheme="minorHAnsi" w:cs="AppleSystemUIFont"/>
        </w:rPr>
        <w:t xml:space="preserve"> </w:t>
      </w:r>
      <w:r w:rsidRPr="00923CCD">
        <w:rPr>
          <w:rFonts w:asciiTheme="minorHAnsi" w:eastAsiaTheme="minorHAnsi" w:hAnsiTheme="minorHAnsi" w:cs="AppleSystemUIFont"/>
        </w:rPr>
        <w:t>priorities overlap and coexist.</w:t>
      </w:r>
    </w:p>
    <w:p w14:paraId="2BBEDC58" w14:textId="2055D04D" w:rsidR="00C641DE" w:rsidRPr="00567B29" w:rsidRDefault="00C641DE" w:rsidP="005A12E6">
      <w:pPr>
        <w:spacing w:before="100" w:beforeAutospacing="1" w:after="100" w:afterAutospacing="1"/>
        <w:rPr>
          <w:b/>
        </w:rPr>
      </w:pPr>
      <w:r w:rsidRPr="00567B29">
        <w:rPr>
          <w:b/>
        </w:rPr>
        <w:t>References:</w:t>
      </w:r>
    </w:p>
    <w:p w14:paraId="7A33FDA6" w14:textId="3C745B7C" w:rsidR="00C641DE" w:rsidRDefault="00543A63" w:rsidP="005A12E6">
      <w:pPr>
        <w:spacing w:before="100" w:beforeAutospacing="1" w:after="100" w:afterAutospacing="1"/>
      </w:pPr>
      <w:hyperlink r:id="rId11" w:history="1">
        <w:r w:rsidR="00C641DE" w:rsidRPr="00651D1E">
          <w:rPr>
            <w:rStyle w:val="Hyperlink"/>
          </w:rPr>
          <w:t>https://pachai-devaraj.medium.com/docker-container-security-simple-best-practices-aa1107df2331</w:t>
        </w:r>
      </w:hyperlink>
    </w:p>
    <w:p w14:paraId="56E66708" w14:textId="1329B16D" w:rsidR="00285BEE" w:rsidRDefault="00543A63" w:rsidP="005A12E6">
      <w:pPr>
        <w:spacing w:before="100" w:beforeAutospacing="1" w:after="100" w:afterAutospacing="1"/>
      </w:pPr>
      <w:hyperlink r:id="rId12" w:history="1">
        <w:r w:rsidR="00285BEE" w:rsidRPr="00651D1E">
          <w:rPr>
            <w:rStyle w:val="Hyperlink"/>
          </w:rPr>
          <w:t>https://www.docker.com/blog/container-security-and-why-it-matters/</w:t>
        </w:r>
      </w:hyperlink>
    </w:p>
    <w:p w14:paraId="06A57DB2" w14:textId="0349BAEF" w:rsidR="00285BEE" w:rsidRDefault="00543A63" w:rsidP="005A12E6">
      <w:pPr>
        <w:spacing w:before="100" w:beforeAutospacing="1" w:after="100" w:afterAutospacing="1"/>
      </w:pPr>
      <w:hyperlink r:id="rId13" w:history="1">
        <w:r w:rsidR="00285BEE" w:rsidRPr="00651D1E">
          <w:rPr>
            <w:rStyle w:val="Hyperlink"/>
          </w:rPr>
          <w:t>https://cheatsheetseries.owasp.org/cheatsheets/Docker_Security_Cheat_Sheet.html</w:t>
        </w:r>
      </w:hyperlink>
    </w:p>
    <w:p w14:paraId="004351E3" w14:textId="70642E6B" w:rsidR="00285BEE" w:rsidRDefault="00543A63" w:rsidP="005A12E6">
      <w:pPr>
        <w:spacing w:before="100" w:beforeAutospacing="1" w:after="100" w:afterAutospacing="1"/>
      </w:pPr>
      <w:hyperlink r:id="rId14" w:history="1">
        <w:r w:rsidR="00285BEE" w:rsidRPr="00651D1E">
          <w:rPr>
            <w:rStyle w:val="Hyperlink"/>
          </w:rPr>
          <w:t>https://info.wiz.io/container-security.html?utm_source=google&amp;utm_medium=ppc&amp;utm_campaign=non-brand-solutions-search-us-ca&amp;utm_term=container%20security%20software&amp;utm_content={adgroup}&amp;utm_device=c&amp;gclid=EAIaIQobChMI2ZXdqtvNggMVjf3ICh0NwxcoEAAYASAAEgITmPD_BwE</w:t>
        </w:r>
      </w:hyperlink>
    </w:p>
    <w:p w14:paraId="288C973A" w14:textId="22B3BE23" w:rsidR="00C4621B" w:rsidRPr="00286DA2" w:rsidRDefault="00C4621B" w:rsidP="0036499F">
      <w:pPr>
        <w:spacing w:before="100" w:beforeAutospacing="1" w:after="100" w:afterAutospacing="1"/>
        <w:jc w:val="center"/>
        <w:rPr>
          <w:rFonts w:asciiTheme="minorHAnsi" w:hAnsiTheme="minorHAnsi"/>
          <w:sz w:val="56"/>
          <w:szCs w:val="56"/>
        </w:rPr>
      </w:pPr>
      <w:r w:rsidRPr="00286DA2">
        <w:rPr>
          <w:rFonts w:asciiTheme="minorHAnsi" w:hAnsiTheme="minorHAnsi"/>
          <w:sz w:val="56"/>
          <w:szCs w:val="56"/>
        </w:rPr>
        <w:t>Thank You.</w:t>
      </w:r>
    </w:p>
    <w:p w14:paraId="0A447F04" w14:textId="77777777" w:rsidR="00C641DE" w:rsidRPr="005A12E6" w:rsidRDefault="00C641DE" w:rsidP="005A12E6">
      <w:pPr>
        <w:spacing w:before="100" w:beforeAutospacing="1" w:after="100" w:afterAutospacing="1"/>
      </w:pPr>
    </w:p>
    <w:sectPr w:rsidR="00C641DE" w:rsidRPr="005A12E6" w:rsidSect="00563055">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E72E07" w14:textId="77777777" w:rsidR="00543A63" w:rsidRDefault="00543A63" w:rsidP="009F6C43">
      <w:r>
        <w:separator/>
      </w:r>
    </w:p>
  </w:endnote>
  <w:endnote w:type="continuationSeparator" w:id="0">
    <w:p w14:paraId="24714E92" w14:textId="77777777" w:rsidR="00543A63" w:rsidRDefault="00543A63" w:rsidP="009F6C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Bold">
    <w:altName w:val="Calibri"/>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00213545"/>
      <w:docPartObj>
        <w:docPartGallery w:val="Page Numbers (Bottom of Page)"/>
        <w:docPartUnique/>
      </w:docPartObj>
    </w:sdtPr>
    <w:sdtEndPr>
      <w:rPr>
        <w:rStyle w:val="PageNumber"/>
      </w:rPr>
    </w:sdtEndPr>
    <w:sdtContent>
      <w:p w14:paraId="15553078" w14:textId="78004D05" w:rsidR="00C4621B" w:rsidRDefault="00C4621B" w:rsidP="00651D1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12442053"/>
      <w:docPartObj>
        <w:docPartGallery w:val="Page Numbers (Bottom of Page)"/>
        <w:docPartUnique/>
      </w:docPartObj>
    </w:sdtPr>
    <w:sdtEndPr>
      <w:rPr>
        <w:rStyle w:val="PageNumber"/>
      </w:rPr>
    </w:sdtEndPr>
    <w:sdtContent>
      <w:p w14:paraId="0AC548A3" w14:textId="4E93D2E9" w:rsidR="00C4621B" w:rsidRDefault="00C4621B" w:rsidP="00C4621B">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E3054E" w14:textId="77777777" w:rsidR="00C4621B" w:rsidRDefault="00C4621B" w:rsidP="00C4621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814EE" w14:textId="628B056C" w:rsidR="009F6C43" w:rsidRPr="00FA3ED8" w:rsidRDefault="00C4621B" w:rsidP="00C4621B">
    <w:pPr>
      <w:spacing w:before="100" w:beforeAutospacing="1" w:after="100" w:afterAutospacing="1"/>
      <w:ind w:right="360"/>
      <w:rPr>
        <w:rFonts w:asciiTheme="minorHAnsi" w:hAnsiTheme="minorHAnsi"/>
        <w:b/>
        <w:sz w:val="20"/>
        <w:szCs w:val="20"/>
      </w:rPr>
    </w:pPr>
    <w:r w:rsidRPr="00FA3ED8">
      <w:rPr>
        <w:rFonts w:asciiTheme="minorHAnsi" w:eastAsiaTheme="minorHAnsi" w:hAnsiTheme="minorHAnsi" w:cs="AppleSystemUIFont"/>
        <w:b/>
        <w:bCs/>
        <w:sz w:val="20"/>
        <w:szCs w:val="20"/>
      </w:rPr>
      <w:t>2022MT93327: Edge Computing Assignment 1</w:t>
    </w:r>
    <w:r w:rsidR="00FA3ED8">
      <w:rPr>
        <w:rFonts w:asciiTheme="minorHAnsi" w:eastAsiaTheme="minorHAnsi" w:hAnsiTheme="minorHAnsi" w:cs="AppleSystemUIFont"/>
        <w:b/>
        <w:bCs/>
        <w:sz w:val="20"/>
        <w:szCs w:val="20"/>
      </w:rPr>
      <w:t xml:space="preserve"> – Q1-Paper1 </w:t>
    </w:r>
    <w:r w:rsidR="007B6683">
      <w:rPr>
        <w:rFonts w:asciiTheme="minorHAnsi" w:eastAsiaTheme="minorHAnsi" w:hAnsiTheme="minorHAnsi" w:cs="AppleSystemUIFont"/>
        <w:b/>
        <w:bCs/>
        <w:sz w:val="20"/>
        <w:szCs w:val="20"/>
      </w:rPr>
      <w:t>extension</w:t>
    </w:r>
    <w:bookmarkStart w:id="0" w:name="_GoBack"/>
    <w:bookmarkEnd w:id="0"/>
    <w:r w:rsidR="00FA3ED8">
      <w:rPr>
        <w:rFonts w:asciiTheme="minorHAnsi" w:eastAsiaTheme="minorHAnsi" w:hAnsiTheme="minorHAnsi" w:cs="AppleSystemUIFont"/>
        <w:b/>
        <w:bCs/>
        <w:sz w:val="20"/>
        <w:szCs w:val="20"/>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6CCB3B" w14:textId="77777777" w:rsidR="007B6683" w:rsidRDefault="007B66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5175BC" w14:textId="77777777" w:rsidR="00543A63" w:rsidRDefault="00543A63" w:rsidP="009F6C43">
      <w:r>
        <w:separator/>
      </w:r>
    </w:p>
  </w:footnote>
  <w:footnote w:type="continuationSeparator" w:id="0">
    <w:p w14:paraId="362849F2" w14:textId="77777777" w:rsidR="00543A63" w:rsidRDefault="00543A63" w:rsidP="009F6C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FFD20C" w14:textId="77777777" w:rsidR="007B6683" w:rsidRDefault="007B668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FD9BA6" w14:textId="77777777" w:rsidR="00C4621B" w:rsidRDefault="00C4621B">
    <w:pPr>
      <w:pStyle w:val="Header"/>
      <w:tabs>
        <w:tab w:val="clear" w:pos="4680"/>
        <w:tab w:val="clear" w:pos="9360"/>
      </w:tabs>
      <w:jc w:val="right"/>
      <w:rPr>
        <w:color w:val="8496B0" w:themeColor="text2" w:themeTint="99"/>
      </w:rPr>
    </w:pPr>
    <w:r>
      <w:rPr>
        <w:color w:val="8496B0" w:themeColor="text2" w:themeTint="99"/>
      </w:rPr>
      <w:t xml:space="preserve">Page </w:t>
    </w:r>
    <w:r>
      <w:rPr>
        <w:color w:val="8496B0" w:themeColor="text2" w:themeTint="99"/>
      </w:rPr>
      <w:fldChar w:fldCharType="begin"/>
    </w:r>
    <w:r>
      <w:rPr>
        <w:color w:val="8496B0" w:themeColor="text2" w:themeTint="99"/>
      </w:rPr>
      <w:instrText xml:space="preserve"> PAGE   \* MERGEFORMAT </w:instrText>
    </w:r>
    <w:r>
      <w:rPr>
        <w:color w:val="8496B0" w:themeColor="text2" w:themeTint="99"/>
      </w:rPr>
      <w:fldChar w:fldCharType="separate"/>
    </w:r>
    <w:r>
      <w:rPr>
        <w:noProof/>
        <w:color w:val="8496B0" w:themeColor="text2" w:themeTint="99"/>
      </w:rPr>
      <w:t>2</w:t>
    </w:r>
    <w:r>
      <w:rPr>
        <w:color w:val="8496B0" w:themeColor="text2" w:themeTint="99"/>
      </w:rPr>
      <w:fldChar w:fldCharType="end"/>
    </w:r>
  </w:p>
  <w:p w14:paraId="3E1B5B23" w14:textId="77777777" w:rsidR="00C4621B" w:rsidRDefault="00C462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8F931" w14:textId="77777777" w:rsidR="007B6683" w:rsidRDefault="007B66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7" type="#_x0000_t75" style="width:7.75pt;height:7.75pt" o:bullet="t">
        <v:imagedata r:id="rId1" o:title="3D Diamond"/>
      </v:shape>
    </w:pict>
  </w:numPicBullet>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2994B97"/>
    <w:multiLevelType w:val="hybridMultilevel"/>
    <w:tmpl w:val="08C6D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4F175B"/>
    <w:multiLevelType w:val="hybridMultilevel"/>
    <w:tmpl w:val="63A66F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5A4147"/>
    <w:multiLevelType w:val="hybridMultilevel"/>
    <w:tmpl w:val="0DE69CB2"/>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341A3"/>
    <w:multiLevelType w:val="hybridMultilevel"/>
    <w:tmpl w:val="BBA662A0"/>
    <w:lvl w:ilvl="0" w:tplc="72D264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947D55"/>
    <w:multiLevelType w:val="hybridMultilevel"/>
    <w:tmpl w:val="EB48A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F375A0"/>
    <w:multiLevelType w:val="hybridMultilevel"/>
    <w:tmpl w:val="B29C9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1803CA"/>
    <w:multiLevelType w:val="hybridMultilevel"/>
    <w:tmpl w:val="24EE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EF7A46"/>
    <w:multiLevelType w:val="hybridMultilevel"/>
    <w:tmpl w:val="3B4E6F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A2762CC"/>
    <w:multiLevelType w:val="hybridMultilevel"/>
    <w:tmpl w:val="F3908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DD7B85"/>
    <w:multiLevelType w:val="hybridMultilevel"/>
    <w:tmpl w:val="EFE24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3C3335"/>
    <w:multiLevelType w:val="multilevel"/>
    <w:tmpl w:val="91E0B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92418B"/>
    <w:multiLevelType w:val="multilevel"/>
    <w:tmpl w:val="4198B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B5393B"/>
    <w:multiLevelType w:val="multilevel"/>
    <w:tmpl w:val="7D7A37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ED6D3E"/>
    <w:multiLevelType w:val="hybridMultilevel"/>
    <w:tmpl w:val="4FB8C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206525"/>
    <w:multiLevelType w:val="hybridMultilevel"/>
    <w:tmpl w:val="EC6C775A"/>
    <w:lvl w:ilvl="0" w:tplc="00483F3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656BB7"/>
    <w:multiLevelType w:val="hybridMultilevel"/>
    <w:tmpl w:val="216A3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FD50F0"/>
    <w:multiLevelType w:val="hybridMultilevel"/>
    <w:tmpl w:val="B4A2451C"/>
    <w:lvl w:ilvl="0" w:tplc="57CC9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DC1267"/>
    <w:multiLevelType w:val="multilevel"/>
    <w:tmpl w:val="70F27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5357F9"/>
    <w:multiLevelType w:val="hybridMultilevel"/>
    <w:tmpl w:val="84ECB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E609D4"/>
    <w:multiLevelType w:val="hybridMultilevel"/>
    <w:tmpl w:val="90BAB43C"/>
    <w:lvl w:ilvl="0" w:tplc="08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CAB7E82"/>
    <w:multiLevelType w:val="hybridMultilevel"/>
    <w:tmpl w:val="4D7C1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3319B8"/>
    <w:multiLevelType w:val="hybridMultilevel"/>
    <w:tmpl w:val="A3D0C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DC23AB"/>
    <w:multiLevelType w:val="multilevel"/>
    <w:tmpl w:val="228A60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3432DE"/>
    <w:multiLevelType w:val="multilevel"/>
    <w:tmpl w:val="552AB4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6D6E17"/>
    <w:multiLevelType w:val="multilevel"/>
    <w:tmpl w:val="522E33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087CB9"/>
    <w:multiLevelType w:val="hybridMultilevel"/>
    <w:tmpl w:val="BDB6A45A"/>
    <w:lvl w:ilvl="0" w:tplc="9D6807E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D1246D"/>
    <w:multiLevelType w:val="hybridMultilevel"/>
    <w:tmpl w:val="22B27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025AB2"/>
    <w:multiLevelType w:val="hybridMultilevel"/>
    <w:tmpl w:val="501EF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526B68"/>
    <w:multiLevelType w:val="hybridMultilevel"/>
    <w:tmpl w:val="AC58454E"/>
    <w:lvl w:ilvl="0" w:tplc="08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972965"/>
    <w:multiLevelType w:val="multilevel"/>
    <w:tmpl w:val="826C0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910392"/>
    <w:multiLevelType w:val="multilevel"/>
    <w:tmpl w:val="6E7E4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586B2F"/>
    <w:multiLevelType w:val="hybridMultilevel"/>
    <w:tmpl w:val="67F24034"/>
    <w:lvl w:ilvl="0" w:tplc="BEB4BA7E">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8D382E"/>
    <w:multiLevelType w:val="multilevel"/>
    <w:tmpl w:val="E8B4E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862141"/>
    <w:multiLevelType w:val="multilevel"/>
    <w:tmpl w:val="CF5EC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183FEF"/>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6ACB45E1"/>
    <w:multiLevelType w:val="hybridMultilevel"/>
    <w:tmpl w:val="1C8EB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057CFA"/>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6F003532"/>
    <w:multiLevelType w:val="hybridMultilevel"/>
    <w:tmpl w:val="16F03288"/>
    <w:lvl w:ilvl="0" w:tplc="08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CC733D"/>
    <w:multiLevelType w:val="multilevel"/>
    <w:tmpl w:val="7AA815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3D31EE"/>
    <w:multiLevelType w:val="multilevel"/>
    <w:tmpl w:val="76562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0"/>
  </w:num>
  <w:num w:numId="3">
    <w:abstractNumId w:val="25"/>
  </w:num>
  <w:num w:numId="4">
    <w:abstractNumId w:val="35"/>
  </w:num>
  <w:num w:numId="5">
    <w:abstractNumId w:val="33"/>
  </w:num>
  <w:num w:numId="6">
    <w:abstractNumId w:val="36"/>
  </w:num>
  <w:num w:numId="7">
    <w:abstractNumId w:val="14"/>
  </w:num>
  <w:num w:numId="8">
    <w:abstractNumId w:val="32"/>
  </w:num>
  <w:num w:numId="9">
    <w:abstractNumId w:val="15"/>
  </w:num>
  <w:num w:numId="10">
    <w:abstractNumId w:val="26"/>
  </w:num>
  <w:num w:numId="11">
    <w:abstractNumId w:val="41"/>
  </w:num>
  <w:num w:numId="12">
    <w:abstractNumId w:val="42"/>
  </w:num>
  <w:num w:numId="13">
    <w:abstractNumId w:val="27"/>
  </w:num>
  <w:num w:numId="14">
    <w:abstractNumId w:val="34"/>
  </w:num>
  <w:num w:numId="15">
    <w:abstractNumId w:val="12"/>
  </w:num>
  <w:num w:numId="16">
    <w:abstractNumId w:val="6"/>
  </w:num>
  <w:num w:numId="17">
    <w:abstractNumId w:val="28"/>
  </w:num>
  <w:num w:numId="18">
    <w:abstractNumId w:val="19"/>
  </w:num>
  <w:num w:numId="19">
    <w:abstractNumId w:val="24"/>
  </w:num>
  <w:num w:numId="20">
    <w:abstractNumId w:val="17"/>
  </w:num>
  <w:num w:numId="21">
    <w:abstractNumId w:val="39"/>
  </w:num>
  <w:num w:numId="22">
    <w:abstractNumId w:val="10"/>
  </w:num>
  <w:num w:numId="23">
    <w:abstractNumId w:val="30"/>
  </w:num>
  <w:num w:numId="24">
    <w:abstractNumId w:val="22"/>
  </w:num>
  <w:num w:numId="25">
    <w:abstractNumId w:val="5"/>
  </w:num>
  <w:num w:numId="26">
    <w:abstractNumId w:val="9"/>
  </w:num>
  <w:num w:numId="27">
    <w:abstractNumId w:val="0"/>
  </w:num>
  <w:num w:numId="28">
    <w:abstractNumId w:val="1"/>
  </w:num>
  <w:num w:numId="29">
    <w:abstractNumId w:val="2"/>
  </w:num>
  <w:num w:numId="30">
    <w:abstractNumId w:val="8"/>
  </w:num>
  <w:num w:numId="31">
    <w:abstractNumId w:val="16"/>
  </w:num>
  <w:num w:numId="32">
    <w:abstractNumId w:val="37"/>
  </w:num>
  <w:num w:numId="33">
    <w:abstractNumId w:val="3"/>
  </w:num>
  <w:num w:numId="34">
    <w:abstractNumId w:val="18"/>
  </w:num>
  <w:num w:numId="35">
    <w:abstractNumId w:val="23"/>
  </w:num>
  <w:num w:numId="36">
    <w:abstractNumId w:val="21"/>
  </w:num>
  <w:num w:numId="37">
    <w:abstractNumId w:val="38"/>
  </w:num>
  <w:num w:numId="38">
    <w:abstractNumId w:val="29"/>
  </w:num>
  <w:num w:numId="39">
    <w:abstractNumId w:val="11"/>
  </w:num>
  <w:num w:numId="40">
    <w:abstractNumId w:val="40"/>
  </w:num>
  <w:num w:numId="41">
    <w:abstractNumId w:val="31"/>
  </w:num>
  <w:num w:numId="42">
    <w:abstractNumId w:val="7"/>
  </w:num>
  <w:num w:numId="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2E6"/>
    <w:rsid w:val="00063427"/>
    <w:rsid w:val="000C68D9"/>
    <w:rsid w:val="001E2DE4"/>
    <w:rsid w:val="001F7F65"/>
    <w:rsid w:val="0025423A"/>
    <w:rsid w:val="00285BEE"/>
    <w:rsid w:val="00286DA2"/>
    <w:rsid w:val="002975EE"/>
    <w:rsid w:val="002C22BC"/>
    <w:rsid w:val="002C4D79"/>
    <w:rsid w:val="00314B78"/>
    <w:rsid w:val="0031542C"/>
    <w:rsid w:val="0036499F"/>
    <w:rsid w:val="00394E55"/>
    <w:rsid w:val="004512A5"/>
    <w:rsid w:val="00494F9D"/>
    <w:rsid w:val="0049601D"/>
    <w:rsid w:val="00543A63"/>
    <w:rsid w:val="00563055"/>
    <w:rsid w:val="00567B29"/>
    <w:rsid w:val="0057604A"/>
    <w:rsid w:val="005A12E6"/>
    <w:rsid w:val="0061120D"/>
    <w:rsid w:val="006178C7"/>
    <w:rsid w:val="00664132"/>
    <w:rsid w:val="006647AF"/>
    <w:rsid w:val="00701A2D"/>
    <w:rsid w:val="007B6683"/>
    <w:rsid w:val="007F76EA"/>
    <w:rsid w:val="008349BD"/>
    <w:rsid w:val="0086664B"/>
    <w:rsid w:val="00871B42"/>
    <w:rsid w:val="00895EB9"/>
    <w:rsid w:val="00923CCD"/>
    <w:rsid w:val="009F6C43"/>
    <w:rsid w:val="00A5452C"/>
    <w:rsid w:val="00AA2BB9"/>
    <w:rsid w:val="00AB58C5"/>
    <w:rsid w:val="00AC58E0"/>
    <w:rsid w:val="00AD3D06"/>
    <w:rsid w:val="00B3447A"/>
    <w:rsid w:val="00BA107E"/>
    <w:rsid w:val="00C4621B"/>
    <w:rsid w:val="00C5079C"/>
    <w:rsid w:val="00C641DE"/>
    <w:rsid w:val="00C91D8A"/>
    <w:rsid w:val="00D10048"/>
    <w:rsid w:val="00D47390"/>
    <w:rsid w:val="00D90CB5"/>
    <w:rsid w:val="00DE10D8"/>
    <w:rsid w:val="00EF05E1"/>
    <w:rsid w:val="00F134B9"/>
    <w:rsid w:val="00F15264"/>
    <w:rsid w:val="00F2398E"/>
    <w:rsid w:val="00F77690"/>
    <w:rsid w:val="00FA3ED8"/>
    <w:rsid w:val="00FC07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8E5FCA"/>
  <w15:chartTrackingRefBased/>
  <w15:docId w15:val="{F4F99ADE-AFC9-D040-B0F4-C9E7DCC85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641D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A12E6"/>
    <w:pPr>
      <w:spacing w:before="100" w:beforeAutospacing="1" w:after="100" w:afterAutospacing="1"/>
    </w:pPr>
  </w:style>
  <w:style w:type="paragraph" w:customStyle="1" w:styleId="msonormal0">
    <w:name w:val="msonormal"/>
    <w:basedOn w:val="Normal"/>
    <w:rsid w:val="005A12E6"/>
    <w:pPr>
      <w:spacing w:before="100" w:beforeAutospacing="1" w:after="100" w:afterAutospacing="1"/>
    </w:pPr>
  </w:style>
  <w:style w:type="paragraph" w:styleId="ListParagraph">
    <w:name w:val="List Paragraph"/>
    <w:basedOn w:val="Normal"/>
    <w:uiPriority w:val="34"/>
    <w:qFormat/>
    <w:rsid w:val="00FC0765"/>
    <w:pPr>
      <w:ind w:left="720"/>
      <w:contextualSpacing/>
    </w:pPr>
  </w:style>
  <w:style w:type="table" w:styleId="TableGrid">
    <w:name w:val="Table Grid"/>
    <w:basedOn w:val="TableNormal"/>
    <w:uiPriority w:val="39"/>
    <w:rsid w:val="006647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F6C43"/>
    <w:pPr>
      <w:tabs>
        <w:tab w:val="center" w:pos="4680"/>
        <w:tab w:val="right" w:pos="9360"/>
      </w:tabs>
    </w:pPr>
  </w:style>
  <w:style w:type="character" w:customStyle="1" w:styleId="HeaderChar">
    <w:name w:val="Header Char"/>
    <w:basedOn w:val="DefaultParagraphFont"/>
    <w:link w:val="Header"/>
    <w:uiPriority w:val="99"/>
    <w:rsid w:val="009F6C43"/>
  </w:style>
  <w:style w:type="paragraph" w:styleId="Footer">
    <w:name w:val="footer"/>
    <w:basedOn w:val="Normal"/>
    <w:link w:val="FooterChar"/>
    <w:uiPriority w:val="99"/>
    <w:unhideWhenUsed/>
    <w:rsid w:val="009F6C43"/>
    <w:pPr>
      <w:tabs>
        <w:tab w:val="center" w:pos="4680"/>
        <w:tab w:val="right" w:pos="9360"/>
      </w:tabs>
    </w:pPr>
  </w:style>
  <w:style w:type="character" w:customStyle="1" w:styleId="FooterChar">
    <w:name w:val="Footer Char"/>
    <w:basedOn w:val="DefaultParagraphFont"/>
    <w:link w:val="Footer"/>
    <w:uiPriority w:val="99"/>
    <w:rsid w:val="009F6C43"/>
  </w:style>
  <w:style w:type="character" w:styleId="Hyperlink">
    <w:name w:val="Hyperlink"/>
    <w:basedOn w:val="DefaultParagraphFont"/>
    <w:uiPriority w:val="99"/>
    <w:unhideWhenUsed/>
    <w:rsid w:val="00C641DE"/>
    <w:rPr>
      <w:color w:val="0563C1" w:themeColor="hyperlink"/>
      <w:u w:val="single"/>
    </w:rPr>
  </w:style>
  <w:style w:type="character" w:styleId="UnresolvedMention">
    <w:name w:val="Unresolved Mention"/>
    <w:basedOn w:val="DefaultParagraphFont"/>
    <w:uiPriority w:val="99"/>
    <w:rsid w:val="00C641DE"/>
    <w:rPr>
      <w:color w:val="605E5C"/>
      <w:shd w:val="clear" w:color="auto" w:fill="E1DFDD"/>
    </w:rPr>
  </w:style>
  <w:style w:type="character" w:styleId="Strong">
    <w:name w:val="Strong"/>
    <w:basedOn w:val="DefaultParagraphFont"/>
    <w:uiPriority w:val="22"/>
    <w:qFormat/>
    <w:rsid w:val="00C641DE"/>
    <w:rPr>
      <w:b/>
      <w:bCs/>
    </w:rPr>
  </w:style>
  <w:style w:type="character" w:customStyle="1" w:styleId="c-shortcodeimagecredit">
    <w:name w:val="c-shortcodeimage_credit"/>
    <w:basedOn w:val="DefaultParagraphFont"/>
    <w:rsid w:val="00D10048"/>
  </w:style>
  <w:style w:type="character" w:styleId="PageNumber">
    <w:name w:val="page number"/>
    <w:basedOn w:val="DefaultParagraphFont"/>
    <w:uiPriority w:val="99"/>
    <w:semiHidden/>
    <w:unhideWhenUsed/>
    <w:rsid w:val="00C4621B"/>
  </w:style>
  <w:style w:type="paragraph" w:styleId="NoSpacing">
    <w:name w:val="No Spacing"/>
    <w:uiPriority w:val="1"/>
    <w:qFormat/>
    <w:rsid w:val="00394E5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155554">
      <w:bodyDiv w:val="1"/>
      <w:marLeft w:val="0"/>
      <w:marRight w:val="0"/>
      <w:marTop w:val="0"/>
      <w:marBottom w:val="0"/>
      <w:divBdr>
        <w:top w:val="none" w:sz="0" w:space="0" w:color="auto"/>
        <w:left w:val="none" w:sz="0" w:space="0" w:color="auto"/>
        <w:bottom w:val="none" w:sz="0" w:space="0" w:color="auto"/>
        <w:right w:val="none" w:sz="0" w:space="0" w:color="auto"/>
      </w:divBdr>
      <w:divsChild>
        <w:div w:id="1811901925">
          <w:marLeft w:val="0"/>
          <w:marRight w:val="0"/>
          <w:marTop w:val="0"/>
          <w:marBottom w:val="0"/>
          <w:divBdr>
            <w:top w:val="none" w:sz="0" w:space="0" w:color="auto"/>
            <w:left w:val="none" w:sz="0" w:space="0" w:color="auto"/>
            <w:bottom w:val="none" w:sz="0" w:space="0" w:color="auto"/>
            <w:right w:val="none" w:sz="0" w:space="0" w:color="auto"/>
          </w:divBdr>
          <w:divsChild>
            <w:div w:id="134743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3264">
      <w:bodyDiv w:val="1"/>
      <w:marLeft w:val="0"/>
      <w:marRight w:val="0"/>
      <w:marTop w:val="0"/>
      <w:marBottom w:val="0"/>
      <w:divBdr>
        <w:top w:val="none" w:sz="0" w:space="0" w:color="auto"/>
        <w:left w:val="none" w:sz="0" w:space="0" w:color="auto"/>
        <w:bottom w:val="none" w:sz="0" w:space="0" w:color="auto"/>
        <w:right w:val="none" w:sz="0" w:space="0" w:color="auto"/>
      </w:divBdr>
      <w:divsChild>
        <w:div w:id="196098633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747775959">
      <w:bodyDiv w:val="1"/>
      <w:marLeft w:val="0"/>
      <w:marRight w:val="0"/>
      <w:marTop w:val="0"/>
      <w:marBottom w:val="0"/>
      <w:divBdr>
        <w:top w:val="none" w:sz="0" w:space="0" w:color="auto"/>
        <w:left w:val="none" w:sz="0" w:space="0" w:color="auto"/>
        <w:bottom w:val="none" w:sz="0" w:space="0" w:color="auto"/>
        <w:right w:val="none" w:sz="0" w:space="0" w:color="auto"/>
      </w:divBdr>
    </w:div>
    <w:div w:id="902184460">
      <w:bodyDiv w:val="1"/>
      <w:marLeft w:val="0"/>
      <w:marRight w:val="0"/>
      <w:marTop w:val="0"/>
      <w:marBottom w:val="0"/>
      <w:divBdr>
        <w:top w:val="none" w:sz="0" w:space="0" w:color="auto"/>
        <w:left w:val="none" w:sz="0" w:space="0" w:color="auto"/>
        <w:bottom w:val="none" w:sz="0" w:space="0" w:color="auto"/>
        <w:right w:val="none" w:sz="0" w:space="0" w:color="auto"/>
      </w:divBdr>
    </w:div>
    <w:div w:id="1043481341">
      <w:bodyDiv w:val="1"/>
      <w:marLeft w:val="0"/>
      <w:marRight w:val="0"/>
      <w:marTop w:val="0"/>
      <w:marBottom w:val="0"/>
      <w:divBdr>
        <w:top w:val="none" w:sz="0" w:space="0" w:color="auto"/>
        <w:left w:val="none" w:sz="0" w:space="0" w:color="auto"/>
        <w:bottom w:val="none" w:sz="0" w:space="0" w:color="auto"/>
        <w:right w:val="none" w:sz="0" w:space="0" w:color="auto"/>
      </w:divBdr>
    </w:div>
    <w:div w:id="1066951070">
      <w:bodyDiv w:val="1"/>
      <w:marLeft w:val="0"/>
      <w:marRight w:val="0"/>
      <w:marTop w:val="0"/>
      <w:marBottom w:val="0"/>
      <w:divBdr>
        <w:top w:val="none" w:sz="0" w:space="0" w:color="auto"/>
        <w:left w:val="none" w:sz="0" w:space="0" w:color="auto"/>
        <w:bottom w:val="none" w:sz="0" w:space="0" w:color="auto"/>
        <w:right w:val="none" w:sz="0" w:space="0" w:color="auto"/>
      </w:divBdr>
      <w:divsChild>
        <w:div w:id="644162778">
          <w:marLeft w:val="0"/>
          <w:marRight w:val="0"/>
          <w:marTop w:val="0"/>
          <w:marBottom w:val="0"/>
          <w:divBdr>
            <w:top w:val="none" w:sz="0" w:space="0" w:color="auto"/>
            <w:left w:val="none" w:sz="0" w:space="0" w:color="auto"/>
            <w:bottom w:val="none" w:sz="0" w:space="0" w:color="auto"/>
            <w:right w:val="none" w:sz="0" w:space="0" w:color="auto"/>
          </w:divBdr>
          <w:divsChild>
            <w:div w:id="232664632">
              <w:marLeft w:val="0"/>
              <w:marRight w:val="0"/>
              <w:marTop w:val="0"/>
              <w:marBottom w:val="0"/>
              <w:divBdr>
                <w:top w:val="none" w:sz="0" w:space="0" w:color="auto"/>
                <w:left w:val="none" w:sz="0" w:space="0" w:color="auto"/>
                <w:bottom w:val="none" w:sz="0" w:space="0" w:color="auto"/>
                <w:right w:val="none" w:sz="0" w:space="0" w:color="auto"/>
              </w:divBdr>
              <w:divsChild>
                <w:div w:id="125875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186644">
      <w:bodyDiv w:val="1"/>
      <w:marLeft w:val="0"/>
      <w:marRight w:val="0"/>
      <w:marTop w:val="0"/>
      <w:marBottom w:val="0"/>
      <w:divBdr>
        <w:top w:val="none" w:sz="0" w:space="0" w:color="auto"/>
        <w:left w:val="none" w:sz="0" w:space="0" w:color="auto"/>
        <w:bottom w:val="none" w:sz="0" w:space="0" w:color="auto"/>
        <w:right w:val="none" w:sz="0" w:space="0" w:color="auto"/>
      </w:divBdr>
      <w:divsChild>
        <w:div w:id="2022587044">
          <w:marLeft w:val="0"/>
          <w:marRight w:val="0"/>
          <w:marTop w:val="0"/>
          <w:marBottom w:val="0"/>
          <w:divBdr>
            <w:top w:val="none" w:sz="0" w:space="0" w:color="auto"/>
            <w:left w:val="none" w:sz="0" w:space="0" w:color="auto"/>
            <w:bottom w:val="none" w:sz="0" w:space="0" w:color="auto"/>
            <w:right w:val="none" w:sz="0" w:space="0" w:color="auto"/>
          </w:divBdr>
          <w:divsChild>
            <w:div w:id="859660868">
              <w:marLeft w:val="0"/>
              <w:marRight w:val="0"/>
              <w:marTop w:val="0"/>
              <w:marBottom w:val="0"/>
              <w:divBdr>
                <w:top w:val="none" w:sz="0" w:space="0" w:color="auto"/>
                <w:left w:val="none" w:sz="0" w:space="0" w:color="auto"/>
                <w:bottom w:val="none" w:sz="0" w:space="0" w:color="auto"/>
                <w:right w:val="none" w:sz="0" w:space="0" w:color="auto"/>
              </w:divBdr>
              <w:divsChild>
                <w:div w:id="11976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135897">
      <w:bodyDiv w:val="1"/>
      <w:marLeft w:val="0"/>
      <w:marRight w:val="0"/>
      <w:marTop w:val="0"/>
      <w:marBottom w:val="0"/>
      <w:divBdr>
        <w:top w:val="none" w:sz="0" w:space="0" w:color="auto"/>
        <w:left w:val="none" w:sz="0" w:space="0" w:color="auto"/>
        <w:bottom w:val="none" w:sz="0" w:space="0" w:color="auto"/>
        <w:right w:val="none" w:sz="0" w:space="0" w:color="auto"/>
      </w:divBdr>
      <w:divsChild>
        <w:div w:id="624040583">
          <w:marLeft w:val="0"/>
          <w:marRight w:val="0"/>
          <w:marTop w:val="0"/>
          <w:marBottom w:val="0"/>
          <w:divBdr>
            <w:top w:val="none" w:sz="0" w:space="0" w:color="auto"/>
            <w:left w:val="none" w:sz="0" w:space="0" w:color="auto"/>
            <w:bottom w:val="none" w:sz="0" w:space="0" w:color="auto"/>
            <w:right w:val="none" w:sz="0" w:space="0" w:color="auto"/>
          </w:divBdr>
          <w:divsChild>
            <w:div w:id="1838619597">
              <w:marLeft w:val="0"/>
              <w:marRight w:val="0"/>
              <w:marTop w:val="0"/>
              <w:marBottom w:val="0"/>
              <w:divBdr>
                <w:top w:val="none" w:sz="0" w:space="0" w:color="auto"/>
                <w:left w:val="none" w:sz="0" w:space="0" w:color="auto"/>
                <w:bottom w:val="none" w:sz="0" w:space="0" w:color="auto"/>
                <w:right w:val="none" w:sz="0" w:space="0" w:color="auto"/>
              </w:divBdr>
              <w:divsChild>
                <w:div w:id="1009985612">
                  <w:marLeft w:val="0"/>
                  <w:marRight w:val="0"/>
                  <w:marTop w:val="0"/>
                  <w:marBottom w:val="0"/>
                  <w:divBdr>
                    <w:top w:val="none" w:sz="0" w:space="0" w:color="auto"/>
                    <w:left w:val="none" w:sz="0" w:space="0" w:color="auto"/>
                    <w:bottom w:val="none" w:sz="0" w:space="0" w:color="auto"/>
                    <w:right w:val="none" w:sz="0" w:space="0" w:color="auto"/>
                  </w:divBdr>
                </w:div>
              </w:divsChild>
            </w:div>
            <w:div w:id="107311029">
              <w:marLeft w:val="0"/>
              <w:marRight w:val="0"/>
              <w:marTop w:val="0"/>
              <w:marBottom w:val="0"/>
              <w:divBdr>
                <w:top w:val="none" w:sz="0" w:space="0" w:color="auto"/>
                <w:left w:val="none" w:sz="0" w:space="0" w:color="auto"/>
                <w:bottom w:val="none" w:sz="0" w:space="0" w:color="auto"/>
                <w:right w:val="none" w:sz="0" w:space="0" w:color="auto"/>
              </w:divBdr>
              <w:divsChild>
                <w:div w:id="32902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2178">
          <w:marLeft w:val="0"/>
          <w:marRight w:val="0"/>
          <w:marTop w:val="0"/>
          <w:marBottom w:val="0"/>
          <w:divBdr>
            <w:top w:val="none" w:sz="0" w:space="0" w:color="auto"/>
            <w:left w:val="none" w:sz="0" w:space="0" w:color="auto"/>
            <w:bottom w:val="none" w:sz="0" w:space="0" w:color="auto"/>
            <w:right w:val="none" w:sz="0" w:space="0" w:color="auto"/>
          </w:divBdr>
          <w:divsChild>
            <w:div w:id="4525147">
              <w:marLeft w:val="0"/>
              <w:marRight w:val="0"/>
              <w:marTop w:val="0"/>
              <w:marBottom w:val="0"/>
              <w:divBdr>
                <w:top w:val="none" w:sz="0" w:space="0" w:color="auto"/>
                <w:left w:val="none" w:sz="0" w:space="0" w:color="auto"/>
                <w:bottom w:val="none" w:sz="0" w:space="0" w:color="auto"/>
                <w:right w:val="none" w:sz="0" w:space="0" w:color="auto"/>
              </w:divBdr>
              <w:divsChild>
                <w:div w:id="1183544311">
                  <w:marLeft w:val="0"/>
                  <w:marRight w:val="0"/>
                  <w:marTop w:val="0"/>
                  <w:marBottom w:val="0"/>
                  <w:divBdr>
                    <w:top w:val="none" w:sz="0" w:space="0" w:color="auto"/>
                    <w:left w:val="none" w:sz="0" w:space="0" w:color="auto"/>
                    <w:bottom w:val="none" w:sz="0" w:space="0" w:color="auto"/>
                    <w:right w:val="none" w:sz="0" w:space="0" w:color="auto"/>
                  </w:divBdr>
                </w:div>
              </w:divsChild>
            </w:div>
            <w:div w:id="786042533">
              <w:marLeft w:val="0"/>
              <w:marRight w:val="0"/>
              <w:marTop w:val="0"/>
              <w:marBottom w:val="0"/>
              <w:divBdr>
                <w:top w:val="none" w:sz="0" w:space="0" w:color="auto"/>
                <w:left w:val="none" w:sz="0" w:space="0" w:color="auto"/>
                <w:bottom w:val="none" w:sz="0" w:space="0" w:color="auto"/>
                <w:right w:val="none" w:sz="0" w:space="0" w:color="auto"/>
              </w:divBdr>
              <w:divsChild>
                <w:div w:id="794177962">
                  <w:marLeft w:val="0"/>
                  <w:marRight w:val="0"/>
                  <w:marTop w:val="0"/>
                  <w:marBottom w:val="0"/>
                  <w:divBdr>
                    <w:top w:val="none" w:sz="0" w:space="0" w:color="auto"/>
                    <w:left w:val="none" w:sz="0" w:space="0" w:color="auto"/>
                    <w:bottom w:val="none" w:sz="0" w:space="0" w:color="auto"/>
                    <w:right w:val="none" w:sz="0" w:space="0" w:color="auto"/>
                  </w:divBdr>
                  <w:divsChild>
                    <w:div w:id="330646517">
                      <w:marLeft w:val="0"/>
                      <w:marRight w:val="0"/>
                      <w:marTop w:val="0"/>
                      <w:marBottom w:val="0"/>
                      <w:divBdr>
                        <w:top w:val="none" w:sz="0" w:space="0" w:color="auto"/>
                        <w:left w:val="none" w:sz="0" w:space="0" w:color="auto"/>
                        <w:bottom w:val="none" w:sz="0" w:space="0" w:color="auto"/>
                        <w:right w:val="none" w:sz="0" w:space="0" w:color="auto"/>
                      </w:divBdr>
                    </w:div>
                  </w:divsChild>
                </w:div>
                <w:div w:id="357507722">
                  <w:marLeft w:val="0"/>
                  <w:marRight w:val="0"/>
                  <w:marTop w:val="0"/>
                  <w:marBottom w:val="0"/>
                  <w:divBdr>
                    <w:top w:val="none" w:sz="0" w:space="0" w:color="auto"/>
                    <w:left w:val="none" w:sz="0" w:space="0" w:color="auto"/>
                    <w:bottom w:val="none" w:sz="0" w:space="0" w:color="auto"/>
                    <w:right w:val="none" w:sz="0" w:space="0" w:color="auto"/>
                  </w:divBdr>
                  <w:divsChild>
                    <w:div w:id="1363356589">
                      <w:marLeft w:val="0"/>
                      <w:marRight w:val="0"/>
                      <w:marTop w:val="0"/>
                      <w:marBottom w:val="0"/>
                      <w:divBdr>
                        <w:top w:val="none" w:sz="0" w:space="0" w:color="auto"/>
                        <w:left w:val="none" w:sz="0" w:space="0" w:color="auto"/>
                        <w:bottom w:val="none" w:sz="0" w:space="0" w:color="auto"/>
                        <w:right w:val="none" w:sz="0" w:space="0" w:color="auto"/>
                      </w:divBdr>
                    </w:div>
                  </w:divsChild>
                </w:div>
                <w:div w:id="212860964">
                  <w:marLeft w:val="0"/>
                  <w:marRight w:val="0"/>
                  <w:marTop w:val="0"/>
                  <w:marBottom w:val="0"/>
                  <w:divBdr>
                    <w:top w:val="none" w:sz="0" w:space="0" w:color="auto"/>
                    <w:left w:val="none" w:sz="0" w:space="0" w:color="auto"/>
                    <w:bottom w:val="none" w:sz="0" w:space="0" w:color="auto"/>
                    <w:right w:val="none" w:sz="0" w:space="0" w:color="auto"/>
                  </w:divBdr>
                  <w:divsChild>
                    <w:div w:id="306714249">
                      <w:marLeft w:val="0"/>
                      <w:marRight w:val="0"/>
                      <w:marTop w:val="0"/>
                      <w:marBottom w:val="0"/>
                      <w:divBdr>
                        <w:top w:val="none" w:sz="0" w:space="0" w:color="auto"/>
                        <w:left w:val="none" w:sz="0" w:space="0" w:color="auto"/>
                        <w:bottom w:val="none" w:sz="0" w:space="0" w:color="auto"/>
                        <w:right w:val="none" w:sz="0" w:space="0" w:color="auto"/>
                      </w:divBdr>
                    </w:div>
                  </w:divsChild>
                </w:div>
                <w:div w:id="1861237238">
                  <w:marLeft w:val="0"/>
                  <w:marRight w:val="0"/>
                  <w:marTop w:val="0"/>
                  <w:marBottom w:val="0"/>
                  <w:divBdr>
                    <w:top w:val="none" w:sz="0" w:space="0" w:color="auto"/>
                    <w:left w:val="none" w:sz="0" w:space="0" w:color="auto"/>
                    <w:bottom w:val="none" w:sz="0" w:space="0" w:color="auto"/>
                    <w:right w:val="none" w:sz="0" w:space="0" w:color="auto"/>
                  </w:divBdr>
                  <w:divsChild>
                    <w:div w:id="185434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264191">
              <w:marLeft w:val="0"/>
              <w:marRight w:val="0"/>
              <w:marTop w:val="0"/>
              <w:marBottom w:val="0"/>
              <w:divBdr>
                <w:top w:val="none" w:sz="0" w:space="0" w:color="auto"/>
                <w:left w:val="none" w:sz="0" w:space="0" w:color="auto"/>
                <w:bottom w:val="none" w:sz="0" w:space="0" w:color="auto"/>
                <w:right w:val="none" w:sz="0" w:space="0" w:color="auto"/>
              </w:divBdr>
              <w:divsChild>
                <w:div w:id="399986100">
                  <w:marLeft w:val="0"/>
                  <w:marRight w:val="0"/>
                  <w:marTop w:val="0"/>
                  <w:marBottom w:val="0"/>
                  <w:divBdr>
                    <w:top w:val="none" w:sz="0" w:space="0" w:color="auto"/>
                    <w:left w:val="none" w:sz="0" w:space="0" w:color="auto"/>
                    <w:bottom w:val="none" w:sz="0" w:space="0" w:color="auto"/>
                    <w:right w:val="none" w:sz="0" w:space="0" w:color="auto"/>
                  </w:divBdr>
                </w:div>
              </w:divsChild>
            </w:div>
            <w:div w:id="77099830">
              <w:marLeft w:val="0"/>
              <w:marRight w:val="0"/>
              <w:marTop w:val="0"/>
              <w:marBottom w:val="0"/>
              <w:divBdr>
                <w:top w:val="none" w:sz="0" w:space="0" w:color="auto"/>
                <w:left w:val="none" w:sz="0" w:space="0" w:color="auto"/>
                <w:bottom w:val="none" w:sz="0" w:space="0" w:color="auto"/>
                <w:right w:val="none" w:sz="0" w:space="0" w:color="auto"/>
              </w:divBdr>
              <w:divsChild>
                <w:div w:id="173600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0438">
          <w:marLeft w:val="0"/>
          <w:marRight w:val="0"/>
          <w:marTop w:val="0"/>
          <w:marBottom w:val="0"/>
          <w:divBdr>
            <w:top w:val="none" w:sz="0" w:space="0" w:color="auto"/>
            <w:left w:val="none" w:sz="0" w:space="0" w:color="auto"/>
            <w:bottom w:val="none" w:sz="0" w:space="0" w:color="auto"/>
            <w:right w:val="none" w:sz="0" w:space="0" w:color="auto"/>
          </w:divBdr>
          <w:divsChild>
            <w:div w:id="2117361274">
              <w:marLeft w:val="0"/>
              <w:marRight w:val="0"/>
              <w:marTop w:val="0"/>
              <w:marBottom w:val="0"/>
              <w:divBdr>
                <w:top w:val="none" w:sz="0" w:space="0" w:color="auto"/>
                <w:left w:val="none" w:sz="0" w:space="0" w:color="auto"/>
                <w:bottom w:val="none" w:sz="0" w:space="0" w:color="auto"/>
                <w:right w:val="none" w:sz="0" w:space="0" w:color="auto"/>
              </w:divBdr>
              <w:divsChild>
                <w:div w:id="1530947164">
                  <w:marLeft w:val="0"/>
                  <w:marRight w:val="0"/>
                  <w:marTop w:val="0"/>
                  <w:marBottom w:val="0"/>
                  <w:divBdr>
                    <w:top w:val="none" w:sz="0" w:space="0" w:color="auto"/>
                    <w:left w:val="none" w:sz="0" w:space="0" w:color="auto"/>
                    <w:bottom w:val="none" w:sz="0" w:space="0" w:color="auto"/>
                    <w:right w:val="none" w:sz="0" w:space="0" w:color="auto"/>
                  </w:divBdr>
                </w:div>
              </w:divsChild>
            </w:div>
            <w:div w:id="1143741084">
              <w:marLeft w:val="0"/>
              <w:marRight w:val="0"/>
              <w:marTop w:val="0"/>
              <w:marBottom w:val="0"/>
              <w:divBdr>
                <w:top w:val="none" w:sz="0" w:space="0" w:color="auto"/>
                <w:left w:val="none" w:sz="0" w:space="0" w:color="auto"/>
                <w:bottom w:val="none" w:sz="0" w:space="0" w:color="auto"/>
                <w:right w:val="none" w:sz="0" w:space="0" w:color="auto"/>
              </w:divBdr>
              <w:divsChild>
                <w:div w:id="511340103">
                  <w:marLeft w:val="0"/>
                  <w:marRight w:val="0"/>
                  <w:marTop w:val="0"/>
                  <w:marBottom w:val="0"/>
                  <w:divBdr>
                    <w:top w:val="none" w:sz="0" w:space="0" w:color="auto"/>
                    <w:left w:val="none" w:sz="0" w:space="0" w:color="auto"/>
                    <w:bottom w:val="none" w:sz="0" w:space="0" w:color="auto"/>
                    <w:right w:val="none" w:sz="0" w:space="0" w:color="auto"/>
                  </w:divBdr>
                </w:div>
              </w:divsChild>
            </w:div>
            <w:div w:id="1728916486">
              <w:marLeft w:val="0"/>
              <w:marRight w:val="0"/>
              <w:marTop w:val="0"/>
              <w:marBottom w:val="0"/>
              <w:divBdr>
                <w:top w:val="none" w:sz="0" w:space="0" w:color="auto"/>
                <w:left w:val="none" w:sz="0" w:space="0" w:color="auto"/>
                <w:bottom w:val="none" w:sz="0" w:space="0" w:color="auto"/>
                <w:right w:val="none" w:sz="0" w:space="0" w:color="auto"/>
              </w:divBdr>
              <w:divsChild>
                <w:div w:id="1349942023">
                  <w:marLeft w:val="0"/>
                  <w:marRight w:val="0"/>
                  <w:marTop w:val="0"/>
                  <w:marBottom w:val="0"/>
                  <w:divBdr>
                    <w:top w:val="none" w:sz="0" w:space="0" w:color="auto"/>
                    <w:left w:val="none" w:sz="0" w:space="0" w:color="auto"/>
                    <w:bottom w:val="none" w:sz="0" w:space="0" w:color="auto"/>
                    <w:right w:val="none" w:sz="0" w:space="0" w:color="auto"/>
                  </w:divBdr>
                </w:div>
              </w:divsChild>
            </w:div>
            <w:div w:id="1820075585">
              <w:marLeft w:val="0"/>
              <w:marRight w:val="0"/>
              <w:marTop w:val="0"/>
              <w:marBottom w:val="0"/>
              <w:divBdr>
                <w:top w:val="none" w:sz="0" w:space="0" w:color="auto"/>
                <w:left w:val="none" w:sz="0" w:space="0" w:color="auto"/>
                <w:bottom w:val="none" w:sz="0" w:space="0" w:color="auto"/>
                <w:right w:val="none" w:sz="0" w:space="0" w:color="auto"/>
              </w:divBdr>
              <w:divsChild>
                <w:div w:id="155847313">
                  <w:marLeft w:val="0"/>
                  <w:marRight w:val="0"/>
                  <w:marTop w:val="0"/>
                  <w:marBottom w:val="0"/>
                  <w:divBdr>
                    <w:top w:val="none" w:sz="0" w:space="0" w:color="auto"/>
                    <w:left w:val="none" w:sz="0" w:space="0" w:color="auto"/>
                    <w:bottom w:val="none" w:sz="0" w:space="0" w:color="auto"/>
                    <w:right w:val="none" w:sz="0" w:space="0" w:color="auto"/>
                  </w:divBdr>
                </w:div>
              </w:divsChild>
            </w:div>
            <w:div w:id="1255869024">
              <w:marLeft w:val="0"/>
              <w:marRight w:val="0"/>
              <w:marTop w:val="0"/>
              <w:marBottom w:val="0"/>
              <w:divBdr>
                <w:top w:val="none" w:sz="0" w:space="0" w:color="auto"/>
                <w:left w:val="none" w:sz="0" w:space="0" w:color="auto"/>
                <w:bottom w:val="none" w:sz="0" w:space="0" w:color="auto"/>
                <w:right w:val="none" w:sz="0" w:space="0" w:color="auto"/>
              </w:divBdr>
              <w:divsChild>
                <w:div w:id="83264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347643">
          <w:marLeft w:val="0"/>
          <w:marRight w:val="0"/>
          <w:marTop w:val="0"/>
          <w:marBottom w:val="0"/>
          <w:divBdr>
            <w:top w:val="none" w:sz="0" w:space="0" w:color="auto"/>
            <w:left w:val="none" w:sz="0" w:space="0" w:color="auto"/>
            <w:bottom w:val="none" w:sz="0" w:space="0" w:color="auto"/>
            <w:right w:val="none" w:sz="0" w:space="0" w:color="auto"/>
          </w:divBdr>
          <w:divsChild>
            <w:div w:id="991913790">
              <w:marLeft w:val="0"/>
              <w:marRight w:val="0"/>
              <w:marTop w:val="0"/>
              <w:marBottom w:val="0"/>
              <w:divBdr>
                <w:top w:val="none" w:sz="0" w:space="0" w:color="auto"/>
                <w:left w:val="none" w:sz="0" w:space="0" w:color="auto"/>
                <w:bottom w:val="none" w:sz="0" w:space="0" w:color="auto"/>
                <w:right w:val="none" w:sz="0" w:space="0" w:color="auto"/>
              </w:divBdr>
              <w:divsChild>
                <w:div w:id="364795188">
                  <w:marLeft w:val="0"/>
                  <w:marRight w:val="0"/>
                  <w:marTop w:val="0"/>
                  <w:marBottom w:val="0"/>
                  <w:divBdr>
                    <w:top w:val="none" w:sz="0" w:space="0" w:color="auto"/>
                    <w:left w:val="none" w:sz="0" w:space="0" w:color="auto"/>
                    <w:bottom w:val="none" w:sz="0" w:space="0" w:color="auto"/>
                    <w:right w:val="none" w:sz="0" w:space="0" w:color="auto"/>
                  </w:divBdr>
                </w:div>
              </w:divsChild>
            </w:div>
            <w:div w:id="834417915">
              <w:marLeft w:val="0"/>
              <w:marRight w:val="0"/>
              <w:marTop w:val="0"/>
              <w:marBottom w:val="0"/>
              <w:divBdr>
                <w:top w:val="none" w:sz="0" w:space="0" w:color="auto"/>
                <w:left w:val="none" w:sz="0" w:space="0" w:color="auto"/>
                <w:bottom w:val="none" w:sz="0" w:space="0" w:color="auto"/>
                <w:right w:val="none" w:sz="0" w:space="0" w:color="auto"/>
              </w:divBdr>
              <w:divsChild>
                <w:div w:id="180762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31531">
          <w:marLeft w:val="0"/>
          <w:marRight w:val="0"/>
          <w:marTop w:val="0"/>
          <w:marBottom w:val="0"/>
          <w:divBdr>
            <w:top w:val="none" w:sz="0" w:space="0" w:color="auto"/>
            <w:left w:val="none" w:sz="0" w:space="0" w:color="auto"/>
            <w:bottom w:val="none" w:sz="0" w:space="0" w:color="auto"/>
            <w:right w:val="none" w:sz="0" w:space="0" w:color="auto"/>
          </w:divBdr>
          <w:divsChild>
            <w:div w:id="1806502493">
              <w:marLeft w:val="0"/>
              <w:marRight w:val="0"/>
              <w:marTop w:val="0"/>
              <w:marBottom w:val="0"/>
              <w:divBdr>
                <w:top w:val="none" w:sz="0" w:space="0" w:color="auto"/>
                <w:left w:val="none" w:sz="0" w:space="0" w:color="auto"/>
                <w:bottom w:val="none" w:sz="0" w:space="0" w:color="auto"/>
                <w:right w:val="none" w:sz="0" w:space="0" w:color="auto"/>
              </w:divBdr>
              <w:divsChild>
                <w:div w:id="1005014628">
                  <w:marLeft w:val="0"/>
                  <w:marRight w:val="0"/>
                  <w:marTop w:val="0"/>
                  <w:marBottom w:val="0"/>
                  <w:divBdr>
                    <w:top w:val="none" w:sz="0" w:space="0" w:color="auto"/>
                    <w:left w:val="none" w:sz="0" w:space="0" w:color="auto"/>
                    <w:bottom w:val="none" w:sz="0" w:space="0" w:color="auto"/>
                    <w:right w:val="none" w:sz="0" w:space="0" w:color="auto"/>
                  </w:divBdr>
                </w:div>
              </w:divsChild>
            </w:div>
            <w:div w:id="1474177003">
              <w:marLeft w:val="0"/>
              <w:marRight w:val="0"/>
              <w:marTop w:val="0"/>
              <w:marBottom w:val="0"/>
              <w:divBdr>
                <w:top w:val="none" w:sz="0" w:space="0" w:color="auto"/>
                <w:left w:val="none" w:sz="0" w:space="0" w:color="auto"/>
                <w:bottom w:val="none" w:sz="0" w:space="0" w:color="auto"/>
                <w:right w:val="none" w:sz="0" w:space="0" w:color="auto"/>
              </w:divBdr>
              <w:divsChild>
                <w:div w:id="624310168">
                  <w:marLeft w:val="0"/>
                  <w:marRight w:val="0"/>
                  <w:marTop w:val="0"/>
                  <w:marBottom w:val="0"/>
                  <w:divBdr>
                    <w:top w:val="none" w:sz="0" w:space="0" w:color="auto"/>
                    <w:left w:val="none" w:sz="0" w:space="0" w:color="auto"/>
                    <w:bottom w:val="none" w:sz="0" w:space="0" w:color="auto"/>
                    <w:right w:val="none" w:sz="0" w:space="0" w:color="auto"/>
                  </w:divBdr>
                </w:div>
              </w:divsChild>
            </w:div>
            <w:div w:id="630325516">
              <w:marLeft w:val="0"/>
              <w:marRight w:val="0"/>
              <w:marTop w:val="0"/>
              <w:marBottom w:val="0"/>
              <w:divBdr>
                <w:top w:val="none" w:sz="0" w:space="0" w:color="auto"/>
                <w:left w:val="none" w:sz="0" w:space="0" w:color="auto"/>
                <w:bottom w:val="none" w:sz="0" w:space="0" w:color="auto"/>
                <w:right w:val="none" w:sz="0" w:space="0" w:color="auto"/>
              </w:divBdr>
              <w:divsChild>
                <w:div w:id="1705205037">
                  <w:marLeft w:val="0"/>
                  <w:marRight w:val="0"/>
                  <w:marTop w:val="0"/>
                  <w:marBottom w:val="0"/>
                  <w:divBdr>
                    <w:top w:val="none" w:sz="0" w:space="0" w:color="auto"/>
                    <w:left w:val="none" w:sz="0" w:space="0" w:color="auto"/>
                    <w:bottom w:val="none" w:sz="0" w:space="0" w:color="auto"/>
                    <w:right w:val="none" w:sz="0" w:space="0" w:color="auto"/>
                  </w:divBdr>
                </w:div>
              </w:divsChild>
            </w:div>
            <w:div w:id="1543395014">
              <w:marLeft w:val="0"/>
              <w:marRight w:val="0"/>
              <w:marTop w:val="0"/>
              <w:marBottom w:val="0"/>
              <w:divBdr>
                <w:top w:val="none" w:sz="0" w:space="0" w:color="auto"/>
                <w:left w:val="none" w:sz="0" w:space="0" w:color="auto"/>
                <w:bottom w:val="none" w:sz="0" w:space="0" w:color="auto"/>
                <w:right w:val="none" w:sz="0" w:space="0" w:color="auto"/>
              </w:divBdr>
              <w:divsChild>
                <w:div w:id="1055660049">
                  <w:marLeft w:val="0"/>
                  <w:marRight w:val="0"/>
                  <w:marTop w:val="0"/>
                  <w:marBottom w:val="0"/>
                  <w:divBdr>
                    <w:top w:val="none" w:sz="0" w:space="0" w:color="auto"/>
                    <w:left w:val="none" w:sz="0" w:space="0" w:color="auto"/>
                    <w:bottom w:val="none" w:sz="0" w:space="0" w:color="auto"/>
                    <w:right w:val="none" w:sz="0" w:space="0" w:color="auto"/>
                  </w:divBdr>
                </w:div>
              </w:divsChild>
            </w:div>
            <w:div w:id="1814444724">
              <w:marLeft w:val="0"/>
              <w:marRight w:val="0"/>
              <w:marTop w:val="0"/>
              <w:marBottom w:val="0"/>
              <w:divBdr>
                <w:top w:val="none" w:sz="0" w:space="0" w:color="auto"/>
                <w:left w:val="none" w:sz="0" w:space="0" w:color="auto"/>
                <w:bottom w:val="none" w:sz="0" w:space="0" w:color="auto"/>
                <w:right w:val="none" w:sz="0" w:space="0" w:color="auto"/>
              </w:divBdr>
              <w:divsChild>
                <w:div w:id="21681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23967">
          <w:marLeft w:val="0"/>
          <w:marRight w:val="0"/>
          <w:marTop w:val="0"/>
          <w:marBottom w:val="0"/>
          <w:divBdr>
            <w:top w:val="none" w:sz="0" w:space="0" w:color="auto"/>
            <w:left w:val="none" w:sz="0" w:space="0" w:color="auto"/>
            <w:bottom w:val="none" w:sz="0" w:space="0" w:color="auto"/>
            <w:right w:val="none" w:sz="0" w:space="0" w:color="auto"/>
          </w:divBdr>
          <w:divsChild>
            <w:div w:id="560748883">
              <w:marLeft w:val="0"/>
              <w:marRight w:val="0"/>
              <w:marTop w:val="0"/>
              <w:marBottom w:val="0"/>
              <w:divBdr>
                <w:top w:val="none" w:sz="0" w:space="0" w:color="auto"/>
                <w:left w:val="none" w:sz="0" w:space="0" w:color="auto"/>
                <w:bottom w:val="none" w:sz="0" w:space="0" w:color="auto"/>
                <w:right w:val="none" w:sz="0" w:space="0" w:color="auto"/>
              </w:divBdr>
              <w:divsChild>
                <w:div w:id="530994997">
                  <w:marLeft w:val="0"/>
                  <w:marRight w:val="0"/>
                  <w:marTop w:val="0"/>
                  <w:marBottom w:val="0"/>
                  <w:divBdr>
                    <w:top w:val="none" w:sz="0" w:space="0" w:color="auto"/>
                    <w:left w:val="none" w:sz="0" w:space="0" w:color="auto"/>
                    <w:bottom w:val="none" w:sz="0" w:space="0" w:color="auto"/>
                    <w:right w:val="none" w:sz="0" w:space="0" w:color="auto"/>
                  </w:divBdr>
                </w:div>
              </w:divsChild>
            </w:div>
            <w:div w:id="237138485">
              <w:marLeft w:val="0"/>
              <w:marRight w:val="0"/>
              <w:marTop w:val="0"/>
              <w:marBottom w:val="0"/>
              <w:divBdr>
                <w:top w:val="none" w:sz="0" w:space="0" w:color="auto"/>
                <w:left w:val="none" w:sz="0" w:space="0" w:color="auto"/>
                <w:bottom w:val="none" w:sz="0" w:space="0" w:color="auto"/>
                <w:right w:val="none" w:sz="0" w:space="0" w:color="auto"/>
              </w:divBdr>
              <w:divsChild>
                <w:div w:id="1093628796">
                  <w:marLeft w:val="0"/>
                  <w:marRight w:val="0"/>
                  <w:marTop w:val="0"/>
                  <w:marBottom w:val="0"/>
                  <w:divBdr>
                    <w:top w:val="none" w:sz="0" w:space="0" w:color="auto"/>
                    <w:left w:val="none" w:sz="0" w:space="0" w:color="auto"/>
                    <w:bottom w:val="none" w:sz="0" w:space="0" w:color="auto"/>
                    <w:right w:val="none" w:sz="0" w:space="0" w:color="auto"/>
                  </w:divBdr>
                  <w:divsChild>
                    <w:div w:id="2032409170">
                      <w:marLeft w:val="0"/>
                      <w:marRight w:val="0"/>
                      <w:marTop w:val="0"/>
                      <w:marBottom w:val="0"/>
                      <w:divBdr>
                        <w:top w:val="none" w:sz="0" w:space="0" w:color="auto"/>
                        <w:left w:val="none" w:sz="0" w:space="0" w:color="auto"/>
                        <w:bottom w:val="none" w:sz="0" w:space="0" w:color="auto"/>
                        <w:right w:val="none" w:sz="0" w:space="0" w:color="auto"/>
                      </w:divBdr>
                    </w:div>
                  </w:divsChild>
                </w:div>
                <w:div w:id="407267639">
                  <w:marLeft w:val="0"/>
                  <w:marRight w:val="0"/>
                  <w:marTop w:val="0"/>
                  <w:marBottom w:val="0"/>
                  <w:divBdr>
                    <w:top w:val="none" w:sz="0" w:space="0" w:color="auto"/>
                    <w:left w:val="none" w:sz="0" w:space="0" w:color="auto"/>
                    <w:bottom w:val="none" w:sz="0" w:space="0" w:color="auto"/>
                    <w:right w:val="none" w:sz="0" w:space="0" w:color="auto"/>
                  </w:divBdr>
                  <w:divsChild>
                    <w:div w:id="79184050">
                      <w:marLeft w:val="0"/>
                      <w:marRight w:val="0"/>
                      <w:marTop w:val="0"/>
                      <w:marBottom w:val="0"/>
                      <w:divBdr>
                        <w:top w:val="none" w:sz="0" w:space="0" w:color="auto"/>
                        <w:left w:val="none" w:sz="0" w:space="0" w:color="auto"/>
                        <w:bottom w:val="none" w:sz="0" w:space="0" w:color="auto"/>
                        <w:right w:val="none" w:sz="0" w:space="0" w:color="auto"/>
                      </w:divBdr>
                    </w:div>
                  </w:divsChild>
                </w:div>
                <w:div w:id="1427993568">
                  <w:marLeft w:val="0"/>
                  <w:marRight w:val="0"/>
                  <w:marTop w:val="0"/>
                  <w:marBottom w:val="0"/>
                  <w:divBdr>
                    <w:top w:val="none" w:sz="0" w:space="0" w:color="auto"/>
                    <w:left w:val="none" w:sz="0" w:space="0" w:color="auto"/>
                    <w:bottom w:val="none" w:sz="0" w:space="0" w:color="auto"/>
                    <w:right w:val="none" w:sz="0" w:space="0" w:color="auto"/>
                  </w:divBdr>
                  <w:divsChild>
                    <w:div w:id="203773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87822">
              <w:marLeft w:val="0"/>
              <w:marRight w:val="0"/>
              <w:marTop w:val="0"/>
              <w:marBottom w:val="0"/>
              <w:divBdr>
                <w:top w:val="none" w:sz="0" w:space="0" w:color="auto"/>
                <w:left w:val="none" w:sz="0" w:space="0" w:color="auto"/>
                <w:bottom w:val="none" w:sz="0" w:space="0" w:color="auto"/>
                <w:right w:val="none" w:sz="0" w:space="0" w:color="auto"/>
              </w:divBdr>
              <w:divsChild>
                <w:div w:id="207958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09920">
          <w:marLeft w:val="0"/>
          <w:marRight w:val="0"/>
          <w:marTop w:val="0"/>
          <w:marBottom w:val="0"/>
          <w:divBdr>
            <w:top w:val="none" w:sz="0" w:space="0" w:color="auto"/>
            <w:left w:val="none" w:sz="0" w:space="0" w:color="auto"/>
            <w:bottom w:val="none" w:sz="0" w:space="0" w:color="auto"/>
            <w:right w:val="none" w:sz="0" w:space="0" w:color="auto"/>
          </w:divBdr>
          <w:divsChild>
            <w:div w:id="210044567">
              <w:marLeft w:val="0"/>
              <w:marRight w:val="0"/>
              <w:marTop w:val="0"/>
              <w:marBottom w:val="0"/>
              <w:divBdr>
                <w:top w:val="none" w:sz="0" w:space="0" w:color="auto"/>
                <w:left w:val="none" w:sz="0" w:space="0" w:color="auto"/>
                <w:bottom w:val="none" w:sz="0" w:space="0" w:color="auto"/>
                <w:right w:val="none" w:sz="0" w:space="0" w:color="auto"/>
              </w:divBdr>
              <w:divsChild>
                <w:div w:id="885289615">
                  <w:marLeft w:val="0"/>
                  <w:marRight w:val="0"/>
                  <w:marTop w:val="0"/>
                  <w:marBottom w:val="0"/>
                  <w:divBdr>
                    <w:top w:val="none" w:sz="0" w:space="0" w:color="auto"/>
                    <w:left w:val="none" w:sz="0" w:space="0" w:color="auto"/>
                    <w:bottom w:val="none" w:sz="0" w:space="0" w:color="auto"/>
                    <w:right w:val="none" w:sz="0" w:space="0" w:color="auto"/>
                  </w:divBdr>
                </w:div>
              </w:divsChild>
            </w:div>
            <w:div w:id="442190507">
              <w:marLeft w:val="0"/>
              <w:marRight w:val="0"/>
              <w:marTop w:val="0"/>
              <w:marBottom w:val="0"/>
              <w:divBdr>
                <w:top w:val="none" w:sz="0" w:space="0" w:color="auto"/>
                <w:left w:val="none" w:sz="0" w:space="0" w:color="auto"/>
                <w:bottom w:val="none" w:sz="0" w:space="0" w:color="auto"/>
                <w:right w:val="none" w:sz="0" w:space="0" w:color="auto"/>
              </w:divBdr>
              <w:divsChild>
                <w:div w:id="141708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163108">
          <w:marLeft w:val="0"/>
          <w:marRight w:val="0"/>
          <w:marTop w:val="0"/>
          <w:marBottom w:val="0"/>
          <w:divBdr>
            <w:top w:val="none" w:sz="0" w:space="0" w:color="auto"/>
            <w:left w:val="none" w:sz="0" w:space="0" w:color="auto"/>
            <w:bottom w:val="none" w:sz="0" w:space="0" w:color="auto"/>
            <w:right w:val="none" w:sz="0" w:space="0" w:color="auto"/>
          </w:divBdr>
          <w:divsChild>
            <w:div w:id="1874224109">
              <w:marLeft w:val="0"/>
              <w:marRight w:val="0"/>
              <w:marTop w:val="0"/>
              <w:marBottom w:val="0"/>
              <w:divBdr>
                <w:top w:val="none" w:sz="0" w:space="0" w:color="auto"/>
                <w:left w:val="none" w:sz="0" w:space="0" w:color="auto"/>
                <w:bottom w:val="none" w:sz="0" w:space="0" w:color="auto"/>
                <w:right w:val="none" w:sz="0" w:space="0" w:color="auto"/>
              </w:divBdr>
              <w:divsChild>
                <w:div w:id="1351645916">
                  <w:marLeft w:val="0"/>
                  <w:marRight w:val="0"/>
                  <w:marTop w:val="0"/>
                  <w:marBottom w:val="0"/>
                  <w:divBdr>
                    <w:top w:val="none" w:sz="0" w:space="0" w:color="auto"/>
                    <w:left w:val="none" w:sz="0" w:space="0" w:color="auto"/>
                    <w:bottom w:val="none" w:sz="0" w:space="0" w:color="auto"/>
                    <w:right w:val="none" w:sz="0" w:space="0" w:color="auto"/>
                  </w:divBdr>
                </w:div>
              </w:divsChild>
            </w:div>
            <w:div w:id="234559396">
              <w:marLeft w:val="0"/>
              <w:marRight w:val="0"/>
              <w:marTop w:val="0"/>
              <w:marBottom w:val="0"/>
              <w:divBdr>
                <w:top w:val="none" w:sz="0" w:space="0" w:color="auto"/>
                <w:left w:val="none" w:sz="0" w:space="0" w:color="auto"/>
                <w:bottom w:val="none" w:sz="0" w:space="0" w:color="auto"/>
                <w:right w:val="none" w:sz="0" w:space="0" w:color="auto"/>
              </w:divBdr>
              <w:divsChild>
                <w:div w:id="421804530">
                  <w:marLeft w:val="0"/>
                  <w:marRight w:val="0"/>
                  <w:marTop w:val="0"/>
                  <w:marBottom w:val="0"/>
                  <w:divBdr>
                    <w:top w:val="none" w:sz="0" w:space="0" w:color="auto"/>
                    <w:left w:val="none" w:sz="0" w:space="0" w:color="auto"/>
                    <w:bottom w:val="none" w:sz="0" w:space="0" w:color="auto"/>
                    <w:right w:val="none" w:sz="0" w:space="0" w:color="auto"/>
                  </w:divBdr>
                </w:div>
              </w:divsChild>
            </w:div>
            <w:div w:id="1777405919">
              <w:marLeft w:val="0"/>
              <w:marRight w:val="0"/>
              <w:marTop w:val="0"/>
              <w:marBottom w:val="0"/>
              <w:divBdr>
                <w:top w:val="none" w:sz="0" w:space="0" w:color="auto"/>
                <w:left w:val="none" w:sz="0" w:space="0" w:color="auto"/>
                <w:bottom w:val="none" w:sz="0" w:space="0" w:color="auto"/>
                <w:right w:val="none" w:sz="0" w:space="0" w:color="auto"/>
              </w:divBdr>
              <w:divsChild>
                <w:div w:id="71315369">
                  <w:marLeft w:val="0"/>
                  <w:marRight w:val="0"/>
                  <w:marTop w:val="0"/>
                  <w:marBottom w:val="0"/>
                  <w:divBdr>
                    <w:top w:val="none" w:sz="0" w:space="0" w:color="auto"/>
                    <w:left w:val="none" w:sz="0" w:space="0" w:color="auto"/>
                    <w:bottom w:val="none" w:sz="0" w:space="0" w:color="auto"/>
                    <w:right w:val="none" w:sz="0" w:space="0" w:color="auto"/>
                  </w:divBdr>
                </w:div>
              </w:divsChild>
            </w:div>
            <w:div w:id="1005131160">
              <w:marLeft w:val="0"/>
              <w:marRight w:val="0"/>
              <w:marTop w:val="0"/>
              <w:marBottom w:val="0"/>
              <w:divBdr>
                <w:top w:val="none" w:sz="0" w:space="0" w:color="auto"/>
                <w:left w:val="none" w:sz="0" w:space="0" w:color="auto"/>
                <w:bottom w:val="none" w:sz="0" w:space="0" w:color="auto"/>
                <w:right w:val="none" w:sz="0" w:space="0" w:color="auto"/>
              </w:divBdr>
              <w:divsChild>
                <w:div w:id="161823953">
                  <w:marLeft w:val="0"/>
                  <w:marRight w:val="0"/>
                  <w:marTop w:val="0"/>
                  <w:marBottom w:val="0"/>
                  <w:divBdr>
                    <w:top w:val="none" w:sz="0" w:space="0" w:color="auto"/>
                    <w:left w:val="none" w:sz="0" w:space="0" w:color="auto"/>
                    <w:bottom w:val="none" w:sz="0" w:space="0" w:color="auto"/>
                    <w:right w:val="none" w:sz="0" w:space="0" w:color="auto"/>
                  </w:divBdr>
                </w:div>
              </w:divsChild>
            </w:div>
            <w:div w:id="1224944305">
              <w:marLeft w:val="0"/>
              <w:marRight w:val="0"/>
              <w:marTop w:val="0"/>
              <w:marBottom w:val="0"/>
              <w:divBdr>
                <w:top w:val="none" w:sz="0" w:space="0" w:color="auto"/>
                <w:left w:val="none" w:sz="0" w:space="0" w:color="auto"/>
                <w:bottom w:val="none" w:sz="0" w:space="0" w:color="auto"/>
                <w:right w:val="none" w:sz="0" w:space="0" w:color="auto"/>
              </w:divBdr>
              <w:divsChild>
                <w:div w:id="19836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34828">
          <w:marLeft w:val="0"/>
          <w:marRight w:val="0"/>
          <w:marTop w:val="0"/>
          <w:marBottom w:val="0"/>
          <w:divBdr>
            <w:top w:val="none" w:sz="0" w:space="0" w:color="auto"/>
            <w:left w:val="none" w:sz="0" w:space="0" w:color="auto"/>
            <w:bottom w:val="none" w:sz="0" w:space="0" w:color="auto"/>
            <w:right w:val="none" w:sz="0" w:space="0" w:color="auto"/>
          </w:divBdr>
          <w:divsChild>
            <w:div w:id="2098596137">
              <w:marLeft w:val="0"/>
              <w:marRight w:val="0"/>
              <w:marTop w:val="0"/>
              <w:marBottom w:val="0"/>
              <w:divBdr>
                <w:top w:val="none" w:sz="0" w:space="0" w:color="auto"/>
                <w:left w:val="none" w:sz="0" w:space="0" w:color="auto"/>
                <w:bottom w:val="none" w:sz="0" w:space="0" w:color="auto"/>
                <w:right w:val="none" w:sz="0" w:space="0" w:color="auto"/>
              </w:divBdr>
              <w:divsChild>
                <w:div w:id="540560606">
                  <w:marLeft w:val="0"/>
                  <w:marRight w:val="0"/>
                  <w:marTop w:val="0"/>
                  <w:marBottom w:val="0"/>
                  <w:divBdr>
                    <w:top w:val="none" w:sz="0" w:space="0" w:color="auto"/>
                    <w:left w:val="none" w:sz="0" w:space="0" w:color="auto"/>
                    <w:bottom w:val="none" w:sz="0" w:space="0" w:color="auto"/>
                    <w:right w:val="none" w:sz="0" w:space="0" w:color="auto"/>
                  </w:divBdr>
                </w:div>
              </w:divsChild>
            </w:div>
            <w:div w:id="495729670">
              <w:marLeft w:val="0"/>
              <w:marRight w:val="0"/>
              <w:marTop w:val="0"/>
              <w:marBottom w:val="0"/>
              <w:divBdr>
                <w:top w:val="none" w:sz="0" w:space="0" w:color="auto"/>
                <w:left w:val="none" w:sz="0" w:space="0" w:color="auto"/>
                <w:bottom w:val="none" w:sz="0" w:space="0" w:color="auto"/>
                <w:right w:val="none" w:sz="0" w:space="0" w:color="auto"/>
              </w:divBdr>
              <w:divsChild>
                <w:div w:id="170899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741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cheatsheetseries.owasp.org/cheatsheets/Docker_Security_Cheat_Sheet.html" TargetMode="External"/><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hyperlink" Target="https://www.docker.com/blog/container-security-and-why-it-matters/"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achai-devaraj.medium.com/docker-container-security-simple-best-practices-aa1107df2331"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info.wiz.io/container-security.html?utm_source=google&amp;utm_medium=ppc&amp;utm_campaign=non-brand-solutions-search-us-ca&amp;utm_term=container%20security%20software&amp;utm_content=%7badgroup%7d&amp;utm_device=c&amp;gclid=EAIaIQobChMI2ZXdqtvNggMVjf3ICh0NwxcoEAAYASAAEgITmPD_BwE" TargetMode="External"/><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3640</Words>
  <Characters>20749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2023-11-18T15:30:00Z</dcterms:created>
  <dcterms:modified xsi:type="dcterms:W3CDTF">2023-11-18T19:14:00Z</dcterms:modified>
</cp:coreProperties>
</file>